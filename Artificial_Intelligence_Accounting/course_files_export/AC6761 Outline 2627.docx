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84F68" w14:textId="77777777" w:rsidR="001B1085" w:rsidRDefault="001B1085" w:rsidP="001B1085">
      <w:pPr>
        <w:snapToGrid w:val="0"/>
        <w:jc w:val="center"/>
        <w:rPr>
          <w:b/>
          <w:sz w:val="32"/>
          <w:szCs w:val="28"/>
        </w:rPr>
      </w:pPr>
    </w:p>
    <w:p w14:paraId="747F2A0C" w14:textId="40DAF800" w:rsidR="00FF3BAC" w:rsidRPr="0034306A" w:rsidRDefault="00FF3BAC" w:rsidP="00FF3BAC">
      <w:pPr>
        <w:snapToGrid w:val="0"/>
        <w:ind w:right="-364"/>
        <w:jc w:val="center"/>
        <w:rPr>
          <w:b/>
          <w:sz w:val="36"/>
          <w:szCs w:val="36"/>
        </w:rPr>
      </w:pPr>
      <w:r w:rsidRPr="0034306A">
        <w:rPr>
          <w:b/>
          <w:sz w:val="36"/>
          <w:szCs w:val="36"/>
        </w:rPr>
        <w:t>Course Outline of AC</w:t>
      </w:r>
      <w:r>
        <w:rPr>
          <w:b/>
          <w:sz w:val="36"/>
          <w:szCs w:val="36"/>
        </w:rPr>
        <w:t>6761</w:t>
      </w:r>
    </w:p>
    <w:p w14:paraId="4D7D13BB" w14:textId="77777777" w:rsidR="00FF3BAC" w:rsidRPr="00D8131A" w:rsidRDefault="00FF3BAC" w:rsidP="00FF3BAC">
      <w:pPr>
        <w:snapToGrid w:val="0"/>
        <w:jc w:val="both"/>
      </w:pPr>
    </w:p>
    <w:p w14:paraId="526AD30F" w14:textId="77777777" w:rsidR="00FF3BAC" w:rsidRPr="00DD294E" w:rsidRDefault="00FF3BAC" w:rsidP="00FF3BAC">
      <w:pPr>
        <w:snapToGrid w:val="0"/>
        <w:jc w:val="both"/>
      </w:pPr>
    </w:p>
    <w:p w14:paraId="672FD664" w14:textId="77777777" w:rsidR="00FF3BAC" w:rsidRDefault="00FF3BAC" w:rsidP="00FF3BAC">
      <w:r>
        <w:t>Course leader: Prof. Kevin ZHU</w:t>
      </w:r>
    </w:p>
    <w:p w14:paraId="3140A268" w14:textId="77777777" w:rsidR="00FF3BAC" w:rsidRDefault="00FF3BAC" w:rsidP="00FF3BAC"/>
    <w:p w14:paraId="17A32EB9" w14:textId="77777777" w:rsidR="00FF3BAC" w:rsidRDefault="00380100" w:rsidP="00FF3BAC">
      <w:hyperlink r:id="rId8" w:history="1">
        <w:r w:rsidR="00FF3BAC" w:rsidRPr="00032643">
          <w:rPr>
            <w:rStyle w:val="Hyperlink"/>
          </w:rPr>
          <w:t>xindozhu@cityu.edu.hk</w:t>
        </w:r>
      </w:hyperlink>
    </w:p>
    <w:p w14:paraId="3244CD1E" w14:textId="77777777" w:rsidR="001B1085" w:rsidRPr="005817D5" w:rsidRDefault="001B1085" w:rsidP="001B1085">
      <w:pPr>
        <w:pStyle w:val="BodyText"/>
        <w:kinsoku w:val="0"/>
        <w:overflowPunct w:val="0"/>
        <w:snapToGrid w:val="0"/>
        <w:ind w:left="0"/>
        <w:rPr>
          <w:b/>
          <w:bCs/>
          <w:sz w:val="22"/>
          <w:szCs w:val="22"/>
        </w:rPr>
      </w:pPr>
    </w:p>
    <w:p w14:paraId="147DC7DA" w14:textId="77777777" w:rsidR="001B1085" w:rsidRPr="005817D5" w:rsidRDefault="001B1085" w:rsidP="001B1085">
      <w:pPr>
        <w:pStyle w:val="BodyText"/>
        <w:kinsoku w:val="0"/>
        <w:overflowPunct w:val="0"/>
        <w:snapToGrid w:val="0"/>
        <w:ind w:left="0"/>
        <w:rPr>
          <w:b/>
          <w:bCs/>
          <w:sz w:val="22"/>
          <w:szCs w:val="22"/>
        </w:rPr>
      </w:pPr>
    </w:p>
    <w:p w14:paraId="3868A267" w14:textId="77777777" w:rsidR="001B1085" w:rsidRPr="005817D5" w:rsidRDefault="001B1085" w:rsidP="001B1085">
      <w:pPr>
        <w:pStyle w:val="BodyText"/>
        <w:kinsoku w:val="0"/>
        <w:overflowPunct w:val="0"/>
        <w:snapToGrid w:val="0"/>
        <w:ind w:left="296"/>
        <w:rPr>
          <w:sz w:val="22"/>
          <w:szCs w:val="22"/>
        </w:rPr>
      </w:pPr>
      <w:r w:rsidRPr="005817D5">
        <w:rPr>
          <w:noProof/>
          <w:sz w:val="22"/>
          <w:szCs w:val="22"/>
        </w:rPr>
        <mc:AlternateContent>
          <mc:Choice Requires="wpg">
            <w:drawing>
              <wp:inline distT="0" distB="0" distL="0" distR="0" wp14:anchorId="33E53766" wp14:editId="7B8B0145">
                <wp:extent cx="6217920" cy="29210"/>
                <wp:effectExtent l="6985" t="1270" r="4445"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7920" cy="29210"/>
                          <a:chOff x="0" y="0"/>
                          <a:chExt cx="9792" cy="46"/>
                        </a:xfrm>
                      </wpg:grpSpPr>
                      <wps:wsp>
                        <wps:cNvPr id="2" name="Freeform 3"/>
                        <wps:cNvSpPr>
                          <a:spLocks/>
                        </wps:cNvSpPr>
                        <wps:spPr bwMode="auto">
                          <a:xfrm>
                            <a:off x="8" y="37"/>
                            <a:ext cx="9775" cy="20"/>
                          </a:xfrm>
                          <a:custGeom>
                            <a:avLst/>
                            <a:gdLst>
                              <a:gd name="T0" fmla="*/ 0 w 9775"/>
                              <a:gd name="T1" fmla="*/ 0 h 20"/>
                              <a:gd name="T2" fmla="*/ 9774 w 9775"/>
                              <a:gd name="T3" fmla="*/ 0 h 20"/>
                            </a:gdLst>
                            <a:ahLst/>
                            <a:cxnLst>
                              <a:cxn ang="0">
                                <a:pos x="T0" y="T1"/>
                              </a:cxn>
                              <a:cxn ang="0">
                                <a:pos x="T2" y="T3"/>
                              </a:cxn>
                            </a:cxnLst>
                            <a:rect l="0" t="0" r="r" b="b"/>
                            <a:pathLst>
                              <a:path w="9775" h="20">
                                <a:moveTo>
                                  <a:pt x="0" y="0"/>
                                </a:moveTo>
                                <a:lnTo>
                                  <a:pt x="9774"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4"/>
                        <wps:cNvSpPr>
                          <a:spLocks/>
                        </wps:cNvSpPr>
                        <wps:spPr bwMode="auto">
                          <a:xfrm>
                            <a:off x="8" y="8"/>
                            <a:ext cx="9775" cy="20"/>
                          </a:xfrm>
                          <a:custGeom>
                            <a:avLst/>
                            <a:gdLst>
                              <a:gd name="T0" fmla="*/ 0 w 9775"/>
                              <a:gd name="T1" fmla="*/ 0 h 20"/>
                              <a:gd name="T2" fmla="*/ 9774 w 9775"/>
                              <a:gd name="T3" fmla="*/ 0 h 20"/>
                            </a:gdLst>
                            <a:ahLst/>
                            <a:cxnLst>
                              <a:cxn ang="0">
                                <a:pos x="T0" y="T1"/>
                              </a:cxn>
                              <a:cxn ang="0">
                                <a:pos x="T2" y="T3"/>
                              </a:cxn>
                            </a:cxnLst>
                            <a:rect l="0" t="0" r="r" b="b"/>
                            <a:pathLst>
                              <a:path w="9775" h="20">
                                <a:moveTo>
                                  <a:pt x="0" y="0"/>
                                </a:moveTo>
                                <a:lnTo>
                                  <a:pt x="9774"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cex="http://schemas.microsoft.com/office/word/2018/wordml/cex" xmlns:w16="http://schemas.microsoft.com/office/word/2018/wordml" xmlns:w16sdtdh="http://schemas.microsoft.com/office/word/2020/wordml/sdtdatahash">
            <w:pict>
              <v:group w14:anchorId="1E2CF62B" id="Group 1" o:spid="_x0000_s1026" style="width:489.6pt;height:2.3pt;mso-position-horizontal-relative:char;mso-position-vertical-relative:line" coordsize="97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">
                <v:shape id="Freeform 3" o:spid="_x0000_s1027" style="position:absolute;left:8;top:37;width:9775;height:20;visibility:visible;mso-wrap-style:square;v-text-anchor:top" coordsize="9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" path="m,l9774,e" filled="f" strokeweight=".82pt">
                  <v:path arrowok="t" o:connecttype="custom" o:connectlocs="0,0;9774,0" o:connectangles="0,0"/>
                </v:shape>
                <v:shape id="Freeform 4" o:spid="_x0000_s1028" style="position:absolute;left:8;top:8;width:9775;height:20;visibility:visible;mso-wrap-style:square;v-text-anchor:top" coordsize="9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" path="m,l9774,e" filled="f" strokeweight=".82pt">
                  <v:path arrowok="t" o:connecttype="custom" o:connectlocs="0,0;9774,0" o:connectangles="0,0"/>
                </v:shape>
                <w10:anchorlock/>
              </v:group>
            </w:pict>
          </mc:Fallback>
        </mc:AlternateContent>
      </w:r>
    </w:p>
    <w:p w14:paraId="212B29B4" w14:textId="77777777" w:rsidR="001B1085" w:rsidRPr="005817D5" w:rsidRDefault="001B1085" w:rsidP="001B1085">
      <w:pPr>
        <w:pStyle w:val="BodyText"/>
        <w:kinsoku w:val="0"/>
        <w:overflowPunct w:val="0"/>
        <w:snapToGrid w:val="0"/>
        <w:ind w:left="0"/>
        <w:rPr>
          <w:b/>
          <w:bCs/>
          <w:sz w:val="22"/>
          <w:szCs w:val="22"/>
        </w:rPr>
      </w:pPr>
    </w:p>
    <w:p w14:paraId="0FEBA188" w14:textId="77777777" w:rsidR="001B1085" w:rsidRPr="005817D5" w:rsidRDefault="001B1085" w:rsidP="001B1085">
      <w:pPr>
        <w:pStyle w:val="BodyText"/>
        <w:tabs>
          <w:tab w:val="left" w:pos="1284"/>
        </w:tabs>
        <w:kinsoku w:val="0"/>
        <w:overflowPunct w:val="0"/>
        <w:snapToGrid w:val="0"/>
        <w:ind w:left="333"/>
        <w:rPr>
          <w:sz w:val="22"/>
          <w:szCs w:val="22"/>
        </w:rPr>
      </w:pPr>
      <w:r w:rsidRPr="005817D5">
        <w:rPr>
          <w:b/>
          <w:bCs/>
          <w:sz w:val="22"/>
          <w:szCs w:val="22"/>
        </w:rPr>
        <w:t>Part I</w:t>
      </w:r>
      <w:r w:rsidRPr="005817D5">
        <w:rPr>
          <w:b/>
          <w:bCs/>
          <w:sz w:val="22"/>
          <w:szCs w:val="22"/>
        </w:rPr>
        <w:tab/>
        <w:t>Course Overview</w:t>
      </w:r>
    </w:p>
    <w:p w14:paraId="5DA0884A" w14:textId="77777777" w:rsidR="001B1085" w:rsidRPr="005817D5" w:rsidRDefault="001B1085" w:rsidP="001B1085">
      <w:pPr>
        <w:pStyle w:val="BodyText"/>
        <w:kinsoku w:val="0"/>
        <w:overflowPunct w:val="0"/>
        <w:snapToGrid w:val="0"/>
        <w:ind w:left="0"/>
        <w:rPr>
          <w:b/>
          <w:bCs/>
          <w:sz w:val="22"/>
          <w:szCs w:val="22"/>
        </w:rPr>
      </w:pPr>
    </w:p>
    <w:p w14:paraId="72996D53" w14:textId="77777777" w:rsidR="001B1085" w:rsidRPr="005817D5" w:rsidRDefault="001B1085" w:rsidP="001B1085">
      <w:pPr>
        <w:pStyle w:val="BodyText"/>
        <w:kinsoku w:val="0"/>
        <w:overflowPunct w:val="0"/>
        <w:snapToGrid w:val="0"/>
        <w:ind w:left="0"/>
        <w:rPr>
          <w:b/>
          <w:bCs/>
          <w:sz w:val="22"/>
          <w:szCs w:val="22"/>
        </w:rPr>
      </w:pPr>
    </w:p>
    <w:tbl>
      <w:tblPr>
        <w:tblW w:w="9990" w:type="dxa"/>
        <w:tblInd w:w="270" w:type="dxa"/>
        <w:tblLayout w:type="fixed"/>
        <w:tblCellMar>
          <w:left w:w="0" w:type="dxa"/>
          <w:right w:w="0" w:type="dxa"/>
        </w:tblCellMar>
        <w:tblLook w:val="0000" w:firstRow="0" w:lastRow="0" w:firstColumn="0" w:lastColumn="0" w:noHBand="0" w:noVBand="0"/>
      </w:tblPr>
      <w:tblGrid>
        <w:gridCol w:w="3046"/>
        <w:gridCol w:w="6944"/>
      </w:tblGrid>
      <w:tr w:rsidR="001B1085" w:rsidRPr="005817D5" w14:paraId="37F486D9" w14:textId="77777777" w:rsidTr="00FB735A">
        <w:trPr>
          <w:trHeight w:hRule="exact" w:val="604"/>
        </w:trPr>
        <w:tc>
          <w:tcPr>
            <w:tcW w:w="3046" w:type="dxa"/>
            <w:vAlign w:val="bottom"/>
          </w:tcPr>
          <w:p w14:paraId="0303FF51" w14:textId="77777777" w:rsidR="001B1085" w:rsidRPr="00A845DB" w:rsidRDefault="001B1085">
            <w:pPr>
              <w:pStyle w:val="TableParagraph"/>
              <w:kinsoku w:val="0"/>
              <w:overflowPunct w:val="0"/>
              <w:snapToGrid w:val="0"/>
              <w:ind w:left="230"/>
              <w:rPr>
                <w:sz w:val="22"/>
                <w:szCs w:val="22"/>
              </w:rPr>
            </w:pPr>
            <w:r w:rsidRPr="00A845DB">
              <w:rPr>
                <w:b/>
                <w:bCs/>
                <w:sz w:val="22"/>
                <w:szCs w:val="22"/>
              </w:rPr>
              <w:t>Course Title:</w:t>
            </w:r>
          </w:p>
        </w:tc>
        <w:tc>
          <w:tcPr>
            <w:tcW w:w="6944" w:type="dxa"/>
            <w:tcBorders>
              <w:bottom w:val="single" w:sz="4" w:space="0" w:color="auto"/>
            </w:tcBorders>
            <w:vAlign w:val="bottom"/>
          </w:tcPr>
          <w:p w14:paraId="4B668B22" w14:textId="77777777"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Artificial Intelligence Accounting   </w:t>
            </w:r>
          </w:p>
        </w:tc>
      </w:tr>
      <w:tr w:rsidR="001B1085" w:rsidRPr="005817D5" w14:paraId="3C6A89B0" w14:textId="77777777" w:rsidTr="00FB735A">
        <w:trPr>
          <w:trHeight w:hRule="exact" w:val="836"/>
        </w:trPr>
        <w:tc>
          <w:tcPr>
            <w:tcW w:w="3046" w:type="dxa"/>
            <w:vAlign w:val="bottom"/>
          </w:tcPr>
          <w:p w14:paraId="3AE6081A" w14:textId="77777777" w:rsidR="001B1085" w:rsidRPr="005817D5" w:rsidRDefault="001B1085">
            <w:pPr>
              <w:pStyle w:val="TableParagraph"/>
              <w:kinsoku w:val="0"/>
              <w:overflowPunct w:val="0"/>
              <w:snapToGrid w:val="0"/>
              <w:rPr>
                <w:b/>
                <w:bCs/>
                <w:sz w:val="22"/>
                <w:szCs w:val="22"/>
              </w:rPr>
            </w:pPr>
          </w:p>
          <w:p w14:paraId="25D19C0C" w14:textId="77777777" w:rsidR="001B1085" w:rsidRPr="005817D5" w:rsidRDefault="001B1085">
            <w:pPr>
              <w:pStyle w:val="TableParagraph"/>
              <w:kinsoku w:val="0"/>
              <w:overflowPunct w:val="0"/>
              <w:snapToGrid w:val="0"/>
              <w:ind w:left="230"/>
              <w:rPr>
                <w:sz w:val="22"/>
                <w:szCs w:val="22"/>
              </w:rPr>
            </w:pPr>
            <w:r w:rsidRPr="005817D5">
              <w:rPr>
                <w:b/>
                <w:bCs/>
                <w:sz w:val="22"/>
                <w:szCs w:val="22"/>
              </w:rPr>
              <w:t>Course Code</w:t>
            </w:r>
            <w:r w:rsidRPr="005817D5">
              <w:rPr>
                <w:sz w:val="22"/>
                <w:szCs w:val="22"/>
              </w:rPr>
              <w:t>:</w:t>
            </w:r>
          </w:p>
        </w:tc>
        <w:tc>
          <w:tcPr>
            <w:tcW w:w="6944" w:type="dxa"/>
            <w:tcBorders>
              <w:top w:val="single" w:sz="4" w:space="0" w:color="auto"/>
              <w:bottom w:val="single" w:sz="4" w:space="0" w:color="auto"/>
            </w:tcBorders>
            <w:vAlign w:val="bottom"/>
          </w:tcPr>
          <w:p w14:paraId="755C4096" w14:textId="77777777" w:rsidR="001B1085" w:rsidRPr="005817D5" w:rsidRDefault="001B1085">
            <w:pPr>
              <w:pStyle w:val="TableParagraph"/>
              <w:kinsoku w:val="0"/>
              <w:overflowPunct w:val="0"/>
              <w:snapToGrid w:val="0"/>
              <w:rPr>
                <w:b/>
                <w:bCs/>
                <w:sz w:val="22"/>
                <w:szCs w:val="22"/>
              </w:rPr>
            </w:pPr>
          </w:p>
          <w:p w14:paraId="6F26BE97" w14:textId="04947770"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AC6761</w:t>
            </w:r>
          </w:p>
        </w:tc>
      </w:tr>
      <w:tr w:rsidR="001B1085" w:rsidRPr="005817D5" w14:paraId="240405F0" w14:textId="77777777" w:rsidTr="00FB735A">
        <w:trPr>
          <w:trHeight w:hRule="exact" w:val="840"/>
        </w:trPr>
        <w:tc>
          <w:tcPr>
            <w:tcW w:w="3046" w:type="dxa"/>
            <w:vAlign w:val="bottom"/>
          </w:tcPr>
          <w:p w14:paraId="5E30EEE4" w14:textId="77777777" w:rsidR="001B1085" w:rsidRPr="005817D5" w:rsidRDefault="001B1085">
            <w:pPr>
              <w:pStyle w:val="TableParagraph"/>
              <w:kinsoku w:val="0"/>
              <w:overflowPunct w:val="0"/>
              <w:snapToGrid w:val="0"/>
              <w:rPr>
                <w:b/>
                <w:bCs/>
                <w:sz w:val="22"/>
                <w:szCs w:val="22"/>
              </w:rPr>
            </w:pPr>
          </w:p>
          <w:p w14:paraId="16498562" w14:textId="77777777" w:rsidR="001B1085" w:rsidRPr="005817D5" w:rsidRDefault="001B1085">
            <w:pPr>
              <w:pStyle w:val="TableParagraph"/>
              <w:kinsoku w:val="0"/>
              <w:overflowPunct w:val="0"/>
              <w:snapToGrid w:val="0"/>
              <w:ind w:left="230"/>
              <w:rPr>
                <w:sz w:val="22"/>
                <w:szCs w:val="22"/>
              </w:rPr>
            </w:pPr>
            <w:r w:rsidRPr="005817D5">
              <w:rPr>
                <w:b/>
                <w:bCs/>
                <w:sz w:val="22"/>
                <w:szCs w:val="22"/>
              </w:rPr>
              <w:t>Course Duration:</w:t>
            </w:r>
          </w:p>
        </w:tc>
        <w:tc>
          <w:tcPr>
            <w:tcW w:w="6944" w:type="dxa"/>
            <w:tcBorders>
              <w:top w:val="single" w:sz="4" w:space="0" w:color="auto"/>
              <w:bottom w:val="single" w:sz="4" w:space="0" w:color="auto"/>
            </w:tcBorders>
            <w:vAlign w:val="bottom"/>
          </w:tcPr>
          <w:p w14:paraId="1D8ED14D" w14:textId="77777777" w:rsidR="001B1085" w:rsidRPr="005817D5" w:rsidRDefault="001B1085">
            <w:pPr>
              <w:pStyle w:val="TableParagraph"/>
              <w:kinsoku w:val="0"/>
              <w:overflowPunct w:val="0"/>
              <w:snapToGrid w:val="0"/>
              <w:rPr>
                <w:b/>
                <w:bCs/>
                <w:sz w:val="22"/>
                <w:szCs w:val="22"/>
              </w:rPr>
            </w:pPr>
          </w:p>
          <w:p w14:paraId="0B004281" w14:textId="4EB6B7B0"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w:t>
            </w:r>
            <w:r w:rsidR="004C486E">
              <w:rPr>
                <w:sz w:val="22"/>
                <w:szCs w:val="22"/>
              </w:rPr>
              <w:t>One semester</w:t>
            </w:r>
          </w:p>
        </w:tc>
      </w:tr>
      <w:tr w:rsidR="001B1085" w:rsidRPr="005817D5" w14:paraId="68188F0E" w14:textId="77777777" w:rsidTr="00FB735A">
        <w:trPr>
          <w:trHeight w:hRule="exact" w:val="835"/>
        </w:trPr>
        <w:tc>
          <w:tcPr>
            <w:tcW w:w="3046" w:type="dxa"/>
            <w:vAlign w:val="bottom"/>
          </w:tcPr>
          <w:p w14:paraId="49648F12" w14:textId="77777777" w:rsidR="001B1085" w:rsidRPr="005817D5" w:rsidRDefault="001B1085">
            <w:pPr>
              <w:pStyle w:val="TableParagraph"/>
              <w:kinsoku w:val="0"/>
              <w:overflowPunct w:val="0"/>
              <w:snapToGrid w:val="0"/>
              <w:rPr>
                <w:b/>
                <w:bCs/>
                <w:sz w:val="22"/>
                <w:szCs w:val="22"/>
              </w:rPr>
            </w:pPr>
          </w:p>
          <w:p w14:paraId="31D178EF" w14:textId="77777777" w:rsidR="001B1085" w:rsidRPr="005817D5" w:rsidRDefault="001B1085">
            <w:pPr>
              <w:pStyle w:val="TableParagraph"/>
              <w:kinsoku w:val="0"/>
              <w:overflowPunct w:val="0"/>
              <w:snapToGrid w:val="0"/>
              <w:ind w:left="230"/>
              <w:rPr>
                <w:sz w:val="22"/>
                <w:szCs w:val="22"/>
              </w:rPr>
            </w:pPr>
            <w:r w:rsidRPr="005817D5">
              <w:rPr>
                <w:b/>
                <w:bCs/>
                <w:sz w:val="22"/>
                <w:szCs w:val="22"/>
              </w:rPr>
              <w:t>Credit Units</w:t>
            </w:r>
            <w:r w:rsidRPr="005817D5">
              <w:rPr>
                <w:sz w:val="22"/>
                <w:szCs w:val="22"/>
              </w:rPr>
              <w:t>:</w:t>
            </w:r>
          </w:p>
        </w:tc>
        <w:tc>
          <w:tcPr>
            <w:tcW w:w="6944" w:type="dxa"/>
            <w:tcBorders>
              <w:top w:val="single" w:sz="4" w:space="0" w:color="auto"/>
              <w:bottom w:val="single" w:sz="4" w:space="0" w:color="auto"/>
            </w:tcBorders>
            <w:vAlign w:val="bottom"/>
          </w:tcPr>
          <w:p w14:paraId="4C194908" w14:textId="77777777" w:rsidR="001B1085" w:rsidRPr="005817D5" w:rsidRDefault="001B1085">
            <w:pPr>
              <w:pStyle w:val="TableParagraph"/>
              <w:kinsoku w:val="0"/>
              <w:overflowPunct w:val="0"/>
              <w:snapToGrid w:val="0"/>
              <w:rPr>
                <w:b/>
                <w:bCs/>
                <w:sz w:val="22"/>
                <w:szCs w:val="22"/>
              </w:rPr>
            </w:pPr>
          </w:p>
          <w:p w14:paraId="01139A71" w14:textId="52B1B706"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w:t>
            </w:r>
            <w:r w:rsidR="004C486E">
              <w:rPr>
                <w:sz w:val="22"/>
                <w:szCs w:val="22"/>
              </w:rPr>
              <w:t>3</w:t>
            </w:r>
          </w:p>
        </w:tc>
      </w:tr>
      <w:tr w:rsidR="001B1085" w:rsidRPr="005817D5" w14:paraId="576574D6" w14:textId="77777777" w:rsidTr="00FB735A">
        <w:trPr>
          <w:trHeight w:hRule="exact" w:val="757"/>
        </w:trPr>
        <w:tc>
          <w:tcPr>
            <w:tcW w:w="3046" w:type="dxa"/>
            <w:vAlign w:val="bottom"/>
          </w:tcPr>
          <w:p w14:paraId="1134FA29" w14:textId="77777777" w:rsidR="001B1085" w:rsidRPr="005817D5" w:rsidRDefault="001B1085">
            <w:pPr>
              <w:pStyle w:val="TableParagraph"/>
              <w:kinsoku w:val="0"/>
              <w:overflowPunct w:val="0"/>
              <w:snapToGrid w:val="0"/>
              <w:rPr>
                <w:b/>
                <w:bCs/>
                <w:sz w:val="22"/>
                <w:szCs w:val="22"/>
              </w:rPr>
            </w:pPr>
          </w:p>
          <w:p w14:paraId="386DAF51" w14:textId="77777777" w:rsidR="001B1085" w:rsidRPr="005817D5" w:rsidRDefault="001B1085">
            <w:pPr>
              <w:pStyle w:val="TableParagraph"/>
              <w:kinsoku w:val="0"/>
              <w:overflowPunct w:val="0"/>
              <w:snapToGrid w:val="0"/>
              <w:ind w:left="230"/>
              <w:rPr>
                <w:sz w:val="22"/>
                <w:szCs w:val="22"/>
              </w:rPr>
            </w:pPr>
            <w:r w:rsidRPr="005817D5">
              <w:rPr>
                <w:b/>
                <w:bCs/>
                <w:sz w:val="22"/>
                <w:szCs w:val="22"/>
              </w:rPr>
              <w:t>Level</w:t>
            </w:r>
            <w:r w:rsidRPr="005817D5">
              <w:rPr>
                <w:sz w:val="22"/>
                <w:szCs w:val="22"/>
              </w:rPr>
              <w:t>:</w:t>
            </w:r>
          </w:p>
        </w:tc>
        <w:tc>
          <w:tcPr>
            <w:tcW w:w="6944" w:type="dxa"/>
            <w:tcBorders>
              <w:top w:val="single" w:sz="4" w:space="0" w:color="auto"/>
              <w:bottom w:val="single" w:sz="4" w:space="0" w:color="auto"/>
            </w:tcBorders>
            <w:vAlign w:val="bottom"/>
          </w:tcPr>
          <w:p w14:paraId="62EB87A5" w14:textId="77777777" w:rsidR="001B1085" w:rsidRPr="005817D5" w:rsidRDefault="001B1085">
            <w:pPr>
              <w:pStyle w:val="TableParagraph"/>
              <w:kinsoku w:val="0"/>
              <w:overflowPunct w:val="0"/>
              <w:snapToGrid w:val="0"/>
              <w:rPr>
                <w:b/>
                <w:bCs/>
                <w:sz w:val="22"/>
                <w:szCs w:val="22"/>
              </w:rPr>
            </w:pPr>
          </w:p>
          <w:p w14:paraId="00BFC140" w14:textId="27FAF996"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P6</w:t>
            </w:r>
          </w:p>
        </w:tc>
      </w:tr>
      <w:tr w:rsidR="001B1085" w:rsidRPr="005817D5" w14:paraId="0DEEE7AE" w14:textId="77777777" w:rsidTr="00FB735A">
        <w:trPr>
          <w:trHeight w:hRule="exact" w:val="846"/>
        </w:trPr>
        <w:tc>
          <w:tcPr>
            <w:tcW w:w="3046" w:type="dxa"/>
            <w:vAlign w:val="bottom"/>
          </w:tcPr>
          <w:p w14:paraId="0C1F07B6" w14:textId="77777777" w:rsidR="001B1085" w:rsidRPr="005817D5" w:rsidRDefault="001B1085">
            <w:pPr>
              <w:pStyle w:val="TableParagraph"/>
              <w:kinsoku w:val="0"/>
              <w:overflowPunct w:val="0"/>
              <w:snapToGrid w:val="0"/>
              <w:rPr>
                <w:b/>
                <w:bCs/>
                <w:sz w:val="22"/>
                <w:szCs w:val="22"/>
              </w:rPr>
            </w:pPr>
          </w:p>
          <w:p w14:paraId="1D77924F" w14:textId="77777777" w:rsidR="001B1085" w:rsidRPr="005817D5" w:rsidRDefault="001B1085">
            <w:pPr>
              <w:pStyle w:val="TableParagraph"/>
              <w:kinsoku w:val="0"/>
              <w:overflowPunct w:val="0"/>
              <w:snapToGrid w:val="0"/>
              <w:ind w:left="230" w:right="1006"/>
              <w:rPr>
                <w:sz w:val="22"/>
                <w:szCs w:val="22"/>
              </w:rPr>
            </w:pPr>
            <w:r w:rsidRPr="005817D5">
              <w:rPr>
                <w:b/>
                <w:bCs/>
                <w:sz w:val="22"/>
                <w:szCs w:val="22"/>
              </w:rPr>
              <w:t>Medium of Instruction:</w:t>
            </w:r>
          </w:p>
        </w:tc>
        <w:tc>
          <w:tcPr>
            <w:tcW w:w="6944" w:type="dxa"/>
            <w:tcBorders>
              <w:top w:val="single" w:sz="4" w:space="0" w:color="auto"/>
              <w:bottom w:val="single" w:sz="4" w:space="0" w:color="auto"/>
            </w:tcBorders>
            <w:vAlign w:val="bottom"/>
          </w:tcPr>
          <w:p w14:paraId="0F34953A" w14:textId="77777777" w:rsidR="001B1085" w:rsidRPr="005817D5" w:rsidRDefault="001B1085">
            <w:pPr>
              <w:pStyle w:val="TableParagraph"/>
              <w:kinsoku w:val="0"/>
              <w:overflowPunct w:val="0"/>
              <w:snapToGrid w:val="0"/>
              <w:rPr>
                <w:b/>
                <w:bCs/>
                <w:sz w:val="22"/>
                <w:szCs w:val="22"/>
              </w:rPr>
            </w:pPr>
          </w:p>
          <w:p w14:paraId="6F4D9235" w14:textId="1DA46E94" w:rsidR="001B1085" w:rsidRPr="00A845DB" w:rsidRDefault="005E6F3C" w:rsidP="005E6F3C">
            <w:pPr>
              <w:pStyle w:val="TableParagraph"/>
              <w:tabs>
                <w:tab w:val="left" w:pos="7743"/>
              </w:tabs>
              <w:kinsoku w:val="0"/>
              <w:overflowPunct w:val="0"/>
              <w:snapToGrid w:val="0"/>
              <w:ind w:right="-199"/>
              <w:rPr>
                <w:sz w:val="22"/>
                <w:szCs w:val="22"/>
              </w:rPr>
            </w:pPr>
            <w:r>
              <w:rPr>
                <w:sz w:val="22"/>
                <w:szCs w:val="22"/>
              </w:rPr>
              <w:t xml:space="preserve">   </w:t>
            </w:r>
            <w:r w:rsidR="00A845DB">
              <w:rPr>
                <w:sz w:val="22"/>
                <w:szCs w:val="22"/>
              </w:rPr>
              <w:t>English</w:t>
            </w:r>
          </w:p>
        </w:tc>
      </w:tr>
      <w:tr w:rsidR="001B1085" w:rsidRPr="005817D5" w14:paraId="3FF68464" w14:textId="77777777" w:rsidTr="00FB735A">
        <w:trPr>
          <w:trHeight w:hRule="exact" w:val="778"/>
        </w:trPr>
        <w:tc>
          <w:tcPr>
            <w:tcW w:w="3046" w:type="dxa"/>
            <w:vAlign w:val="bottom"/>
          </w:tcPr>
          <w:p w14:paraId="213AAB65" w14:textId="77777777" w:rsidR="001B1085" w:rsidRPr="005817D5" w:rsidRDefault="001B1085">
            <w:pPr>
              <w:pStyle w:val="TableParagraph"/>
              <w:kinsoku w:val="0"/>
              <w:overflowPunct w:val="0"/>
              <w:snapToGrid w:val="0"/>
              <w:rPr>
                <w:b/>
                <w:bCs/>
                <w:sz w:val="22"/>
                <w:szCs w:val="22"/>
              </w:rPr>
            </w:pPr>
          </w:p>
          <w:p w14:paraId="62CE0979" w14:textId="77777777" w:rsidR="001B1085" w:rsidRPr="005817D5" w:rsidRDefault="001B1085">
            <w:pPr>
              <w:pStyle w:val="TableParagraph"/>
              <w:kinsoku w:val="0"/>
              <w:overflowPunct w:val="0"/>
              <w:snapToGrid w:val="0"/>
              <w:ind w:left="230" w:right="982"/>
              <w:rPr>
                <w:sz w:val="22"/>
                <w:szCs w:val="22"/>
              </w:rPr>
            </w:pPr>
            <w:r w:rsidRPr="005817D5">
              <w:rPr>
                <w:b/>
                <w:bCs/>
                <w:sz w:val="22"/>
                <w:szCs w:val="22"/>
              </w:rPr>
              <w:t>Medium of Assessment:</w:t>
            </w:r>
          </w:p>
        </w:tc>
        <w:tc>
          <w:tcPr>
            <w:tcW w:w="6944" w:type="dxa"/>
            <w:tcBorders>
              <w:top w:val="single" w:sz="4" w:space="0" w:color="auto"/>
              <w:bottom w:val="single" w:sz="4" w:space="0" w:color="auto"/>
            </w:tcBorders>
            <w:vAlign w:val="bottom"/>
          </w:tcPr>
          <w:p w14:paraId="7629E301" w14:textId="0E5E333C"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w:t>
            </w:r>
            <w:r w:rsidR="004C486E">
              <w:rPr>
                <w:sz w:val="22"/>
                <w:szCs w:val="22"/>
              </w:rPr>
              <w:t>English</w:t>
            </w:r>
          </w:p>
        </w:tc>
      </w:tr>
      <w:tr w:rsidR="001B1085" w:rsidRPr="005817D5" w14:paraId="391131FA" w14:textId="77777777" w:rsidTr="00FB735A">
        <w:trPr>
          <w:trHeight w:hRule="exact" w:val="861"/>
        </w:trPr>
        <w:tc>
          <w:tcPr>
            <w:tcW w:w="3046" w:type="dxa"/>
            <w:vAlign w:val="bottom"/>
          </w:tcPr>
          <w:p w14:paraId="48913554" w14:textId="77777777" w:rsidR="001B1085" w:rsidRPr="005817D5" w:rsidRDefault="001B1085">
            <w:pPr>
              <w:pStyle w:val="TableParagraph"/>
              <w:kinsoku w:val="0"/>
              <w:overflowPunct w:val="0"/>
              <w:snapToGrid w:val="0"/>
              <w:ind w:left="230"/>
              <w:rPr>
                <w:sz w:val="22"/>
                <w:szCs w:val="22"/>
              </w:rPr>
            </w:pPr>
            <w:r w:rsidRPr="005817D5">
              <w:rPr>
                <w:b/>
                <w:bCs/>
                <w:sz w:val="22"/>
                <w:szCs w:val="22"/>
              </w:rPr>
              <w:t>Prerequisites</w:t>
            </w:r>
            <w:r w:rsidRPr="005817D5">
              <w:rPr>
                <w:sz w:val="22"/>
                <w:szCs w:val="22"/>
              </w:rPr>
              <w:t>:</w:t>
            </w:r>
          </w:p>
          <w:p w14:paraId="05B7BD59" w14:textId="77777777" w:rsidR="001B1085" w:rsidRPr="005817D5" w:rsidRDefault="001B1085">
            <w:pPr>
              <w:pStyle w:val="TableParagraph"/>
              <w:kinsoku w:val="0"/>
              <w:overflowPunct w:val="0"/>
              <w:snapToGrid w:val="0"/>
              <w:ind w:left="230"/>
              <w:rPr>
                <w:sz w:val="22"/>
                <w:szCs w:val="22"/>
              </w:rPr>
            </w:pPr>
            <w:r w:rsidRPr="005817D5">
              <w:rPr>
                <w:i/>
                <w:iCs/>
                <w:sz w:val="22"/>
                <w:szCs w:val="22"/>
              </w:rPr>
              <w:t>(Course Code and Title)</w:t>
            </w:r>
          </w:p>
        </w:tc>
        <w:tc>
          <w:tcPr>
            <w:tcW w:w="6944" w:type="dxa"/>
            <w:tcBorders>
              <w:top w:val="single" w:sz="4" w:space="0" w:color="auto"/>
              <w:bottom w:val="single" w:sz="4" w:space="0" w:color="auto"/>
            </w:tcBorders>
            <w:vAlign w:val="bottom"/>
          </w:tcPr>
          <w:p w14:paraId="74E7AD09" w14:textId="77777777" w:rsidR="001B1085" w:rsidRPr="00A845DB" w:rsidRDefault="001B1085">
            <w:pPr>
              <w:pStyle w:val="TableParagraph"/>
              <w:kinsoku w:val="0"/>
              <w:overflowPunct w:val="0"/>
              <w:snapToGrid w:val="0"/>
              <w:rPr>
                <w:b/>
                <w:bCs/>
                <w:sz w:val="22"/>
                <w:szCs w:val="22"/>
              </w:rPr>
            </w:pPr>
          </w:p>
          <w:p w14:paraId="7705EAE4" w14:textId="647246D0"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Nil</w:t>
            </w:r>
          </w:p>
        </w:tc>
      </w:tr>
      <w:tr w:rsidR="001B1085" w:rsidRPr="005817D5" w14:paraId="23C2B39C" w14:textId="77777777" w:rsidTr="00FB735A">
        <w:trPr>
          <w:trHeight w:hRule="exact" w:val="839"/>
        </w:trPr>
        <w:tc>
          <w:tcPr>
            <w:tcW w:w="3046" w:type="dxa"/>
            <w:vAlign w:val="bottom"/>
          </w:tcPr>
          <w:p w14:paraId="63B7151E" w14:textId="77777777" w:rsidR="001B1085" w:rsidRPr="005817D5" w:rsidRDefault="001B1085">
            <w:pPr>
              <w:pStyle w:val="TableParagraph"/>
              <w:kinsoku w:val="0"/>
              <w:overflowPunct w:val="0"/>
              <w:snapToGrid w:val="0"/>
              <w:ind w:left="230"/>
              <w:rPr>
                <w:sz w:val="22"/>
                <w:szCs w:val="22"/>
              </w:rPr>
            </w:pPr>
            <w:r w:rsidRPr="005817D5">
              <w:rPr>
                <w:b/>
                <w:bCs/>
                <w:sz w:val="22"/>
                <w:szCs w:val="22"/>
              </w:rPr>
              <w:t>Precursors</w:t>
            </w:r>
            <w:r w:rsidRPr="005817D5">
              <w:rPr>
                <w:sz w:val="22"/>
                <w:szCs w:val="22"/>
              </w:rPr>
              <w:t>:</w:t>
            </w:r>
          </w:p>
          <w:p w14:paraId="01B1FCD0" w14:textId="77777777" w:rsidR="001B1085" w:rsidRPr="005817D5" w:rsidRDefault="001B1085">
            <w:pPr>
              <w:pStyle w:val="TableParagraph"/>
              <w:kinsoku w:val="0"/>
              <w:overflowPunct w:val="0"/>
              <w:snapToGrid w:val="0"/>
              <w:ind w:left="230"/>
              <w:rPr>
                <w:sz w:val="22"/>
                <w:szCs w:val="22"/>
              </w:rPr>
            </w:pPr>
            <w:r w:rsidRPr="005817D5">
              <w:rPr>
                <w:i/>
                <w:iCs/>
                <w:sz w:val="22"/>
                <w:szCs w:val="22"/>
              </w:rPr>
              <w:t>(Course Code and Title)</w:t>
            </w:r>
          </w:p>
        </w:tc>
        <w:tc>
          <w:tcPr>
            <w:tcW w:w="6944" w:type="dxa"/>
            <w:tcBorders>
              <w:top w:val="single" w:sz="4" w:space="0" w:color="auto"/>
              <w:bottom w:val="single" w:sz="4" w:space="0" w:color="auto"/>
            </w:tcBorders>
            <w:vAlign w:val="bottom"/>
          </w:tcPr>
          <w:p w14:paraId="243C7408" w14:textId="77777777" w:rsidR="001B1085" w:rsidRPr="00A845DB" w:rsidRDefault="001B1085">
            <w:pPr>
              <w:pStyle w:val="TableParagraph"/>
              <w:kinsoku w:val="0"/>
              <w:overflowPunct w:val="0"/>
              <w:snapToGrid w:val="0"/>
              <w:rPr>
                <w:b/>
                <w:bCs/>
                <w:sz w:val="22"/>
                <w:szCs w:val="22"/>
              </w:rPr>
            </w:pPr>
          </w:p>
          <w:p w14:paraId="3E3C20CA" w14:textId="0F1374AE" w:rsidR="001B1085" w:rsidRPr="00A845DB" w:rsidRDefault="001B1085">
            <w:pPr>
              <w:pStyle w:val="TableParagraph"/>
              <w:tabs>
                <w:tab w:val="left" w:pos="7743"/>
              </w:tabs>
              <w:kinsoku w:val="0"/>
              <w:overflowPunct w:val="0"/>
              <w:snapToGrid w:val="0"/>
              <w:ind w:left="79" w:right="-199"/>
              <w:rPr>
                <w:sz w:val="22"/>
                <w:szCs w:val="22"/>
              </w:rPr>
            </w:pPr>
            <w:r w:rsidRPr="00A845DB">
              <w:rPr>
                <w:sz w:val="22"/>
                <w:szCs w:val="22"/>
              </w:rPr>
              <w:t xml:space="preserve">  Nil</w:t>
            </w:r>
          </w:p>
        </w:tc>
      </w:tr>
      <w:tr w:rsidR="001B1085" w:rsidRPr="005817D5" w14:paraId="2AE10D05" w14:textId="77777777" w:rsidTr="00FB735A">
        <w:trPr>
          <w:trHeight w:hRule="exact" w:val="838"/>
        </w:trPr>
        <w:tc>
          <w:tcPr>
            <w:tcW w:w="3046" w:type="dxa"/>
            <w:vAlign w:val="bottom"/>
          </w:tcPr>
          <w:p w14:paraId="7F71336C" w14:textId="77777777" w:rsidR="001B1085" w:rsidRPr="005817D5" w:rsidRDefault="001B1085">
            <w:pPr>
              <w:pStyle w:val="TableParagraph"/>
              <w:kinsoku w:val="0"/>
              <w:overflowPunct w:val="0"/>
              <w:snapToGrid w:val="0"/>
              <w:ind w:left="230"/>
              <w:rPr>
                <w:sz w:val="22"/>
                <w:szCs w:val="22"/>
              </w:rPr>
            </w:pPr>
            <w:r w:rsidRPr="005817D5">
              <w:rPr>
                <w:b/>
                <w:bCs/>
                <w:sz w:val="22"/>
                <w:szCs w:val="22"/>
              </w:rPr>
              <w:t>Equivalent Courses</w:t>
            </w:r>
            <w:r w:rsidRPr="005817D5">
              <w:rPr>
                <w:sz w:val="22"/>
                <w:szCs w:val="22"/>
              </w:rPr>
              <w:t>:</w:t>
            </w:r>
          </w:p>
          <w:p w14:paraId="34CEA893" w14:textId="77777777" w:rsidR="001B1085" w:rsidRPr="005817D5" w:rsidRDefault="001B1085">
            <w:pPr>
              <w:pStyle w:val="TableParagraph"/>
              <w:kinsoku w:val="0"/>
              <w:overflowPunct w:val="0"/>
              <w:snapToGrid w:val="0"/>
              <w:ind w:left="230"/>
              <w:rPr>
                <w:sz w:val="22"/>
                <w:szCs w:val="22"/>
              </w:rPr>
            </w:pPr>
            <w:r w:rsidRPr="005817D5">
              <w:rPr>
                <w:i/>
                <w:iCs/>
                <w:sz w:val="22"/>
                <w:szCs w:val="22"/>
              </w:rPr>
              <w:t>(Course Code and Title)</w:t>
            </w:r>
          </w:p>
        </w:tc>
        <w:tc>
          <w:tcPr>
            <w:tcW w:w="6944" w:type="dxa"/>
            <w:tcBorders>
              <w:top w:val="single" w:sz="4" w:space="0" w:color="auto"/>
              <w:bottom w:val="single" w:sz="4" w:space="0" w:color="auto"/>
            </w:tcBorders>
            <w:vAlign w:val="bottom"/>
          </w:tcPr>
          <w:p w14:paraId="7725F06E" w14:textId="77777777" w:rsidR="001B1085" w:rsidRPr="00A845DB" w:rsidRDefault="001B1085">
            <w:pPr>
              <w:pStyle w:val="TableParagraph"/>
              <w:kinsoku w:val="0"/>
              <w:overflowPunct w:val="0"/>
              <w:snapToGrid w:val="0"/>
              <w:rPr>
                <w:b/>
                <w:bCs/>
                <w:sz w:val="22"/>
                <w:szCs w:val="22"/>
              </w:rPr>
            </w:pPr>
          </w:p>
          <w:p w14:paraId="0585B4C9" w14:textId="77777777" w:rsidR="00F3522A" w:rsidRPr="00A845DB" w:rsidRDefault="001B1085">
            <w:pPr>
              <w:pStyle w:val="TableParagraph"/>
              <w:kinsoku w:val="0"/>
              <w:overflowPunct w:val="0"/>
              <w:snapToGrid w:val="0"/>
              <w:rPr>
                <w:b/>
                <w:bCs/>
                <w:sz w:val="22"/>
                <w:szCs w:val="22"/>
              </w:rPr>
            </w:pPr>
            <w:r w:rsidRPr="00A845DB">
              <w:rPr>
                <w:sz w:val="22"/>
                <w:szCs w:val="22"/>
              </w:rPr>
              <w:t xml:space="preserve"> </w:t>
            </w:r>
          </w:p>
          <w:p w14:paraId="75752A34" w14:textId="786FE5E3" w:rsidR="001B1085" w:rsidRPr="00A845DB" w:rsidRDefault="00F3522A">
            <w:pPr>
              <w:pStyle w:val="TableParagraph"/>
              <w:tabs>
                <w:tab w:val="left" w:pos="7743"/>
              </w:tabs>
              <w:kinsoku w:val="0"/>
              <w:overflowPunct w:val="0"/>
              <w:snapToGrid w:val="0"/>
              <w:ind w:left="79" w:right="-199"/>
              <w:rPr>
                <w:sz w:val="22"/>
                <w:szCs w:val="22"/>
              </w:rPr>
            </w:pPr>
            <w:r w:rsidRPr="00A845DB">
              <w:rPr>
                <w:sz w:val="22"/>
                <w:szCs w:val="22"/>
              </w:rPr>
              <w:t xml:space="preserve">  Nil </w:t>
            </w:r>
          </w:p>
        </w:tc>
      </w:tr>
      <w:tr w:rsidR="001B1085" w:rsidRPr="005817D5" w14:paraId="1880FFEE" w14:textId="77777777" w:rsidTr="00FB735A">
        <w:trPr>
          <w:trHeight w:hRule="exact" w:val="705"/>
        </w:trPr>
        <w:tc>
          <w:tcPr>
            <w:tcW w:w="3046" w:type="dxa"/>
            <w:vAlign w:val="bottom"/>
          </w:tcPr>
          <w:p w14:paraId="16BD43AC" w14:textId="77777777" w:rsidR="001B1085" w:rsidRPr="005817D5" w:rsidRDefault="001B1085">
            <w:pPr>
              <w:pStyle w:val="TableParagraph"/>
              <w:kinsoku w:val="0"/>
              <w:overflowPunct w:val="0"/>
              <w:snapToGrid w:val="0"/>
              <w:ind w:left="230"/>
              <w:rPr>
                <w:sz w:val="22"/>
                <w:szCs w:val="22"/>
              </w:rPr>
            </w:pPr>
            <w:r w:rsidRPr="005817D5">
              <w:rPr>
                <w:b/>
                <w:bCs/>
                <w:sz w:val="22"/>
                <w:szCs w:val="22"/>
              </w:rPr>
              <w:t>Exclusive Courses</w:t>
            </w:r>
            <w:r w:rsidRPr="005817D5">
              <w:rPr>
                <w:sz w:val="22"/>
                <w:szCs w:val="22"/>
              </w:rPr>
              <w:t>:</w:t>
            </w:r>
          </w:p>
          <w:p w14:paraId="75D9E291" w14:textId="77777777" w:rsidR="001B1085" w:rsidRPr="005817D5" w:rsidRDefault="001B1085">
            <w:pPr>
              <w:pStyle w:val="TableParagraph"/>
              <w:kinsoku w:val="0"/>
              <w:overflowPunct w:val="0"/>
              <w:snapToGrid w:val="0"/>
              <w:ind w:left="230"/>
              <w:rPr>
                <w:sz w:val="22"/>
                <w:szCs w:val="22"/>
              </w:rPr>
            </w:pPr>
            <w:r w:rsidRPr="005817D5">
              <w:rPr>
                <w:i/>
                <w:iCs/>
                <w:sz w:val="22"/>
                <w:szCs w:val="22"/>
              </w:rPr>
              <w:t>(Course Code and Title)</w:t>
            </w:r>
          </w:p>
        </w:tc>
        <w:tc>
          <w:tcPr>
            <w:tcW w:w="6944" w:type="dxa"/>
            <w:tcBorders>
              <w:top w:val="single" w:sz="4" w:space="0" w:color="auto"/>
              <w:bottom w:val="single" w:sz="4" w:space="0" w:color="auto"/>
            </w:tcBorders>
            <w:vAlign w:val="bottom"/>
          </w:tcPr>
          <w:p w14:paraId="42D5C0A6" w14:textId="77777777" w:rsidR="001B1085" w:rsidRPr="00A845DB" w:rsidRDefault="001B1085">
            <w:pPr>
              <w:pStyle w:val="TableParagraph"/>
              <w:kinsoku w:val="0"/>
              <w:overflowPunct w:val="0"/>
              <w:snapToGrid w:val="0"/>
              <w:rPr>
                <w:b/>
                <w:bCs/>
                <w:sz w:val="22"/>
                <w:szCs w:val="22"/>
              </w:rPr>
            </w:pPr>
          </w:p>
          <w:p w14:paraId="1D4C7068" w14:textId="77D33BE2" w:rsidR="001B1085" w:rsidRPr="00A845DB" w:rsidRDefault="001B1085">
            <w:pPr>
              <w:pStyle w:val="TableParagraph"/>
              <w:tabs>
                <w:tab w:val="left" w:pos="7743"/>
              </w:tabs>
              <w:kinsoku w:val="0"/>
              <w:overflowPunct w:val="0"/>
              <w:snapToGrid w:val="0"/>
              <w:ind w:left="64" w:right="-199"/>
              <w:rPr>
                <w:sz w:val="22"/>
                <w:szCs w:val="22"/>
              </w:rPr>
            </w:pPr>
            <w:r w:rsidRPr="00A845DB">
              <w:rPr>
                <w:sz w:val="22"/>
                <w:szCs w:val="22"/>
              </w:rPr>
              <w:t xml:space="preserve">  Nil </w:t>
            </w:r>
          </w:p>
        </w:tc>
      </w:tr>
    </w:tbl>
    <w:p w14:paraId="27E6FF24" w14:textId="77777777" w:rsidR="001B1085" w:rsidRDefault="001B1085" w:rsidP="001B1085">
      <w:pPr>
        <w:pStyle w:val="BodyText"/>
        <w:tabs>
          <w:tab w:val="left" w:pos="900"/>
          <w:tab w:val="left" w:pos="1244"/>
        </w:tabs>
        <w:kinsoku w:val="0"/>
        <w:overflowPunct w:val="0"/>
        <w:snapToGrid w:val="0"/>
        <w:ind w:left="0"/>
        <w:rPr>
          <w:b/>
          <w:bCs/>
          <w:sz w:val="22"/>
          <w:szCs w:val="22"/>
        </w:rPr>
      </w:pPr>
    </w:p>
    <w:p w14:paraId="63D6CBF6" w14:textId="77777777" w:rsidR="001B1085" w:rsidRDefault="001B1085" w:rsidP="001B1085">
      <w:pPr>
        <w:widowControl/>
        <w:autoSpaceDE/>
        <w:autoSpaceDN/>
        <w:adjustRightInd/>
        <w:spacing w:after="160" w:line="259" w:lineRule="auto"/>
        <w:rPr>
          <w:b/>
          <w:bCs/>
          <w:sz w:val="22"/>
          <w:szCs w:val="22"/>
        </w:rPr>
      </w:pPr>
      <w:r>
        <w:rPr>
          <w:b/>
          <w:bCs/>
          <w:sz w:val="22"/>
          <w:szCs w:val="22"/>
        </w:rPr>
        <w:br w:type="page"/>
      </w:r>
    </w:p>
    <w:p w14:paraId="425B8BF0" w14:textId="77777777" w:rsidR="001B1085" w:rsidRPr="005817D5" w:rsidRDefault="001B1085" w:rsidP="001B1085">
      <w:pPr>
        <w:pStyle w:val="BodyText"/>
        <w:tabs>
          <w:tab w:val="left" w:pos="900"/>
          <w:tab w:val="left" w:pos="1244"/>
        </w:tabs>
        <w:kinsoku w:val="0"/>
        <w:overflowPunct w:val="0"/>
        <w:snapToGrid w:val="0"/>
        <w:ind w:left="0"/>
        <w:rPr>
          <w:sz w:val="22"/>
          <w:szCs w:val="22"/>
        </w:rPr>
      </w:pPr>
      <w:r w:rsidRPr="005817D5">
        <w:rPr>
          <w:b/>
          <w:bCs/>
          <w:sz w:val="22"/>
          <w:szCs w:val="22"/>
        </w:rPr>
        <w:lastRenderedPageBreak/>
        <w:t>Part II</w:t>
      </w:r>
      <w:r w:rsidRPr="005817D5">
        <w:rPr>
          <w:b/>
          <w:bCs/>
          <w:sz w:val="22"/>
          <w:szCs w:val="22"/>
        </w:rPr>
        <w:tab/>
        <w:t>Course Details</w:t>
      </w:r>
    </w:p>
    <w:p w14:paraId="4D143B6C" w14:textId="77777777" w:rsidR="001B1085" w:rsidRPr="005817D5" w:rsidRDefault="001B1085" w:rsidP="001B1085">
      <w:pPr>
        <w:pStyle w:val="BodyText"/>
        <w:kinsoku w:val="0"/>
        <w:overflowPunct w:val="0"/>
        <w:snapToGrid w:val="0"/>
        <w:ind w:left="0"/>
        <w:rPr>
          <w:b/>
          <w:bCs/>
          <w:sz w:val="22"/>
          <w:szCs w:val="22"/>
        </w:rPr>
      </w:pPr>
    </w:p>
    <w:p w14:paraId="1C3871C8" w14:textId="77777777" w:rsidR="001B1085" w:rsidRPr="005817D5" w:rsidRDefault="001B1085" w:rsidP="00BB0DF9">
      <w:pPr>
        <w:pStyle w:val="BodyText"/>
        <w:numPr>
          <w:ilvl w:val="0"/>
          <w:numId w:val="45"/>
        </w:numPr>
        <w:kinsoku w:val="0"/>
        <w:overflowPunct w:val="0"/>
        <w:snapToGrid w:val="0"/>
        <w:ind w:left="360"/>
        <w:rPr>
          <w:sz w:val="22"/>
          <w:szCs w:val="22"/>
        </w:rPr>
      </w:pPr>
      <w:r w:rsidRPr="005817D5">
        <w:rPr>
          <w:b/>
          <w:bCs/>
          <w:sz w:val="22"/>
          <w:szCs w:val="22"/>
        </w:rPr>
        <w:t>Abstract</w:t>
      </w:r>
    </w:p>
    <w:p w14:paraId="3C71CD70" w14:textId="77777777" w:rsidR="001B1085" w:rsidRPr="00F3522A" w:rsidRDefault="00F3522A" w:rsidP="00F3522A">
      <w:pPr>
        <w:tabs>
          <w:tab w:val="left" w:pos="450"/>
        </w:tabs>
        <w:snapToGrid w:val="0"/>
        <w:ind w:left="360"/>
        <w:jc w:val="both"/>
        <w:rPr>
          <w:i/>
          <w:sz w:val="20"/>
          <w:szCs w:val="18"/>
          <w:lang w:eastAsia="zh-TW"/>
        </w:rPr>
      </w:pPr>
      <w:r w:rsidRPr="00F3522A">
        <w:rPr>
          <w:i/>
          <w:sz w:val="20"/>
          <w:szCs w:val="18"/>
          <w:lang w:eastAsia="zh-TW"/>
        </w:rPr>
        <w:t>(A 150-word description about the course)</w:t>
      </w:r>
    </w:p>
    <w:p w14:paraId="74E31BF9" w14:textId="77777777" w:rsidR="00F3522A" w:rsidRPr="00F3522A" w:rsidRDefault="00F3522A" w:rsidP="00F3522A">
      <w:pPr>
        <w:pStyle w:val="ListParagraph"/>
        <w:tabs>
          <w:tab w:val="left" w:pos="450"/>
        </w:tabs>
        <w:snapToGrid w:val="0"/>
        <w:ind w:left="1105"/>
        <w:jc w:val="both"/>
        <w:rPr>
          <w:i/>
          <w:sz w:val="20"/>
          <w:szCs w:val="18"/>
          <w:lang w:eastAsia="zh-TW"/>
        </w:rPr>
      </w:pPr>
    </w:p>
    <w:p w14:paraId="71F62520" w14:textId="77777777" w:rsidR="001B1085" w:rsidRPr="005817D5" w:rsidRDefault="001B1085" w:rsidP="001B1085">
      <w:pPr>
        <w:pStyle w:val="BodyText"/>
        <w:kinsoku w:val="0"/>
        <w:overflowPunct w:val="0"/>
        <w:snapToGrid w:val="0"/>
        <w:ind w:left="360"/>
        <w:rPr>
          <w:b/>
          <w:bCs/>
          <w:sz w:val="22"/>
          <w:szCs w:val="22"/>
        </w:rPr>
      </w:pPr>
    </w:p>
    <w:p w14:paraId="76A4030F" w14:textId="2A137803" w:rsidR="000E7609" w:rsidRDefault="000E7609" w:rsidP="000E7609">
      <w:pPr>
        <w:autoSpaceDE/>
        <w:autoSpaceDN/>
        <w:snapToGrid w:val="0"/>
        <w:jc w:val="both"/>
        <w:rPr>
          <w:rFonts w:eastAsia="PMingLiU"/>
          <w:snapToGrid w:val="0"/>
          <w:lang w:val="en-GB"/>
        </w:rPr>
      </w:pPr>
      <w:r w:rsidRPr="00602E31">
        <w:rPr>
          <w:rFonts w:eastAsia="PMingLiU"/>
          <w:snapToGrid w:val="0"/>
          <w:lang w:val="en-GB"/>
        </w:rPr>
        <w:t xml:space="preserve">This course aims to provide students with </w:t>
      </w:r>
      <w:r w:rsidR="00E152A3">
        <w:rPr>
          <w:rFonts w:eastAsia="PMingLiU"/>
          <w:snapToGrid w:val="0"/>
          <w:lang w:val="en-GB"/>
        </w:rPr>
        <w:t xml:space="preserve">basic knowledge of accounting concepts, </w:t>
      </w:r>
      <w:r w:rsidRPr="00602E31">
        <w:rPr>
          <w:rFonts w:eastAsia="PMingLiU"/>
          <w:snapToGrid w:val="0"/>
          <w:lang w:val="en-GB"/>
        </w:rPr>
        <w:t xml:space="preserve">knowledge of AI and its role in accounting and business. It equips students with ability to </w:t>
      </w:r>
      <w:r w:rsidR="00596510">
        <w:rPr>
          <w:rFonts w:eastAsia="PMingLiU"/>
          <w:snapToGrid w:val="0"/>
          <w:lang w:val="en-GB"/>
        </w:rPr>
        <w:t xml:space="preserve">understand accounting principles and </w:t>
      </w:r>
      <w:r w:rsidRPr="00602E31">
        <w:rPr>
          <w:rFonts w:eastAsia="PMingLiU"/>
          <w:snapToGrid w:val="0"/>
          <w:lang w:val="en-GB"/>
        </w:rPr>
        <w:t xml:space="preserve">automate financial analyses using contemporary AI technologies. It develops students’ ability to model business processes and develop accounting information database. It teaches how to manage data to sufficiently derive, </w:t>
      </w:r>
      <w:proofErr w:type="spellStart"/>
      <w:r w:rsidRPr="00602E31">
        <w:rPr>
          <w:rFonts w:eastAsia="PMingLiU"/>
          <w:snapToGrid w:val="0"/>
          <w:lang w:val="en-GB"/>
        </w:rPr>
        <w:t>analyze</w:t>
      </w:r>
      <w:proofErr w:type="spellEnd"/>
      <w:r w:rsidRPr="00602E31">
        <w:rPr>
          <w:rFonts w:eastAsia="PMingLiU"/>
          <w:snapToGrid w:val="0"/>
          <w:lang w:val="en-GB"/>
        </w:rPr>
        <w:t>, communicate analytics outcome and eventually apply AI models in accounting and related functions. It aims to enhance students’ knowledge in face of the rapid development of AI.</w:t>
      </w:r>
    </w:p>
    <w:p w14:paraId="0D164C64" w14:textId="77777777" w:rsidR="000E7609" w:rsidRPr="00602E31" w:rsidRDefault="000E7609" w:rsidP="000E7609">
      <w:pPr>
        <w:autoSpaceDE/>
        <w:autoSpaceDN/>
        <w:snapToGrid w:val="0"/>
        <w:jc w:val="both"/>
        <w:rPr>
          <w:rFonts w:eastAsia="PMingLiU"/>
          <w:snapToGrid w:val="0"/>
          <w:lang w:val="en-GB"/>
        </w:rPr>
      </w:pPr>
    </w:p>
    <w:p w14:paraId="2B7D4835" w14:textId="3ED5A25D" w:rsidR="000E7609" w:rsidRPr="00602E31" w:rsidRDefault="000E7609" w:rsidP="000E7609">
      <w:pPr>
        <w:autoSpaceDE/>
        <w:autoSpaceDN/>
        <w:snapToGrid w:val="0"/>
        <w:jc w:val="both"/>
        <w:rPr>
          <w:rFonts w:eastAsia="PMingLiU"/>
          <w:snapToGrid w:val="0"/>
          <w:lang w:val="en-GB"/>
        </w:rPr>
      </w:pPr>
      <w:r w:rsidRPr="00602E31">
        <w:rPr>
          <w:rFonts w:eastAsia="PMingLiU"/>
          <w:snapToGrid w:val="0"/>
          <w:lang w:val="en-GB"/>
        </w:rPr>
        <w:t>At the completion of this course, students should be able to appreciate the contemporary developmental process of AI models and mechanism with reference to the accounting and related practices. Students should be able to</w:t>
      </w:r>
      <w:r>
        <w:rPr>
          <w:rFonts w:eastAsia="PMingLiU"/>
          <w:snapToGrid w:val="0"/>
          <w:lang w:val="en-GB"/>
        </w:rPr>
        <w:t xml:space="preserve"> </w:t>
      </w:r>
      <w:r w:rsidRPr="00602E31">
        <w:rPr>
          <w:rFonts w:eastAsia="PMingLiU"/>
          <w:snapToGrid w:val="0"/>
          <w:lang w:val="en-GB"/>
        </w:rPr>
        <w:t>identify possible utilization of AI techniques and models in existing and forecasted accounting and related functions.</w:t>
      </w:r>
    </w:p>
    <w:p w14:paraId="308F108A" w14:textId="77777777" w:rsidR="001B1085" w:rsidRDefault="001B1085" w:rsidP="001B1085">
      <w:pPr>
        <w:widowControl/>
        <w:autoSpaceDE/>
        <w:autoSpaceDN/>
        <w:adjustRightInd/>
        <w:spacing w:after="160" w:line="259" w:lineRule="auto"/>
        <w:rPr>
          <w:b/>
          <w:bCs/>
          <w:sz w:val="22"/>
          <w:szCs w:val="22"/>
        </w:rPr>
      </w:pPr>
      <w:r>
        <w:rPr>
          <w:b/>
          <w:bCs/>
          <w:sz w:val="22"/>
          <w:szCs w:val="22"/>
        </w:rPr>
        <w:br w:type="page"/>
      </w:r>
    </w:p>
    <w:p w14:paraId="7B7A501A" w14:textId="77777777" w:rsidR="001B1085" w:rsidRPr="005817D5" w:rsidRDefault="001B1085" w:rsidP="00BB0DF9">
      <w:pPr>
        <w:pStyle w:val="BodyText"/>
        <w:numPr>
          <w:ilvl w:val="0"/>
          <w:numId w:val="47"/>
        </w:numPr>
        <w:tabs>
          <w:tab w:val="left" w:pos="746"/>
        </w:tabs>
        <w:kinsoku w:val="0"/>
        <w:overflowPunct w:val="0"/>
        <w:snapToGrid w:val="0"/>
        <w:rPr>
          <w:sz w:val="22"/>
          <w:szCs w:val="22"/>
        </w:rPr>
      </w:pPr>
      <w:r w:rsidRPr="005817D5">
        <w:rPr>
          <w:b/>
          <w:bCs/>
          <w:sz w:val="22"/>
          <w:szCs w:val="22"/>
        </w:rPr>
        <w:lastRenderedPageBreak/>
        <w:t>Course Intended Learning Outcomes (CILOs)</w:t>
      </w:r>
    </w:p>
    <w:p w14:paraId="1E5FEAB6" w14:textId="77777777" w:rsidR="001B1085" w:rsidRPr="005817D5" w:rsidRDefault="001B1085" w:rsidP="001B1085">
      <w:pPr>
        <w:pStyle w:val="BodyText"/>
        <w:kinsoku w:val="0"/>
        <w:overflowPunct w:val="0"/>
        <w:snapToGrid w:val="0"/>
        <w:ind w:left="745" w:right="223"/>
        <w:jc w:val="both"/>
        <w:rPr>
          <w:sz w:val="22"/>
          <w:szCs w:val="22"/>
        </w:rPr>
      </w:pPr>
      <w:r w:rsidRPr="005817D5">
        <w:rPr>
          <w:i/>
          <w:iCs/>
          <w:sz w:val="22"/>
          <w:szCs w:val="22"/>
        </w:rPr>
        <w:t>(CILOs state what the student is expected to be able to do at the end of the course according to a given standard of performance.)</w:t>
      </w:r>
    </w:p>
    <w:p w14:paraId="60BC05EE" w14:textId="77777777" w:rsidR="001B1085" w:rsidRDefault="001B1085" w:rsidP="001B1085">
      <w:pPr>
        <w:pStyle w:val="BodyText"/>
        <w:kinsoku w:val="0"/>
        <w:overflowPunct w:val="0"/>
        <w:snapToGrid w:val="0"/>
        <w:ind w:left="0"/>
        <w:rPr>
          <w:i/>
          <w:iCs/>
          <w:sz w:val="22"/>
          <w:szCs w:val="22"/>
        </w:rPr>
      </w:pPr>
    </w:p>
    <w:tbl>
      <w:tblPr>
        <w:tblStyle w:val="TableGrid"/>
        <w:tblW w:w="9630" w:type="dxa"/>
        <w:tblInd w:w="828" w:type="dxa"/>
        <w:tblLayout w:type="fixed"/>
        <w:tblLook w:val="04A0" w:firstRow="1" w:lastRow="0" w:firstColumn="1" w:lastColumn="0" w:noHBand="0" w:noVBand="1"/>
      </w:tblPr>
      <w:tblGrid>
        <w:gridCol w:w="810"/>
        <w:gridCol w:w="4680"/>
        <w:gridCol w:w="1350"/>
        <w:gridCol w:w="930"/>
        <w:gridCol w:w="930"/>
        <w:gridCol w:w="930"/>
      </w:tblGrid>
      <w:tr w:rsidR="001B1085" w:rsidRPr="005D7B9C" w14:paraId="09C1AF68" w14:textId="77777777" w:rsidTr="00F3522A">
        <w:trPr>
          <w:trHeight w:val="1403"/>
        </w:trPr>
        <w:tc>
          <w:tcPr>
            <w:tcW w:w="810" w:type="dxa"/>
            <w:vMerge w:val="restart"/>
          </w:tcPr>
          <w:p w14:paraId="283C760C" w14:textId="77777777" w:rsidR="001B1085" w:rsidRPr="005D7B9C" w:rsidRDefault="001B1085" w:rsidP="00F270AD">
            <w:pPr>
              <w:pStyle w:val="TableParagraph"/>
              <w:kinsoku w:val="0"/>
              <w:overflowPunct w:val="0"/>
              <w:snapToGrid w:val="0"/>
              <w:ind w:left="102"/>
              <w:rPr>
                <w:b/>
                <w:sz w:val="22"/>
                <w:szCs w:val="22"/>
              </w:rPr>
            </w:pPr>
            <w:r w:rsidRPr="005D7B9C">
              <w:rPr>
                <w:b/>
                <w:sz w:val="22"/>
                <w:szCs w:val="22"/>
              </w:rPr>
              <w:t>No.</w:t>
            </w:r>
          </w:p>
        </w:tc>
        <w:tc>
          <w:tcPr>
            <w:tcW w:w="4680" w:type="dxa"/>
            <w:vMerge w:val="restart"/>
          </w:tcPr>
          <w:p w14:paraId="32896421" w14:textId="22F48277" w:rsidR="001B1085" w:rsidRPr="005D7B9C" w:rsidRDefault="001B1085" w:rsidP="00F270AD">
            <w:pPr>
              <w:pStyle w:val="TableParagraph"/>
              <w:kinsoku w:val="0"/>
              <w:overflowPunct w:val="0"/>
              <w:snapToGrid w:val="0"/>
              <w:ind w:left="102"/>
              <w:rPr>
                <w:b/>
                <w:sz w:val="22"/>
                <w:szCs w:val="22"/>
              </w:rPr>
            </w:pPr>
            <w:r w:rsidRPr="005D7B9C">
              <w:rPr>
                <w:b/>
                <w:sz w:val="22"/>
                <w:szCs w:val="22"/>
              </w:rPr>
              <w:t>CILOs</w:t>
            </w:r>
          </w:p>
        </w:tc>
        <w:tc>
          <w:tcPr>
            <w:tcW w:w="1350" w:type="dxa"/>
            <w:vMerge w:val="restart"/>
          </w:tcPr>
          <w:p w14:paraId="5BD3218D" w14:textId="77777777" w:rsidR="001B1085" w:rsidRPr="005D7B9C" w:rsidRDefault="001B1085" w:rsidP="00F270AD">
            <w:pPr>
              <w:pStyle w:val="TableParagraph"/>
              <w:kinsoku w:val="0"/>
              <w:overflowPunct w:val="0"/>
              <w:snapToGrid w:val="0"/>
              <w:ind w:left="-18"/>
              <w:rPr>
                <w:b/>
                <w:sz w:val="22"/>
                <w:szCs w:val="22"/>
              </w:rPr>
            </w:pPr>
            <w:r w:rsidRPr="005D7B9C">
              <w:rPr>
                <w:b/>
                <w:sz w:val="22"/>
                <w:szCs w:val="22"/>
              </w:rPr>
              <w:t>Weighting</w:t>
            </w:r>
            <w:r w:rsidR="0001514F">
              <w:rPr>
                <w:b/>
                <w:sz w:val="22"/>
                <w:szCs w:val="22"/>
              </w:rPr>
              <w:t>*</w:t>
            </w:r>
            <w:r w:rsidRPr="005D7B9C">
              <w:rPr>
                <w:b/>
                <w:sz w:val="22"/>
                <w:szCs w:val="22"/>
              </w:rPr>
              <w:t xml:space="preserve"> (if applicable)</w:t>
            </w:r>
          </w:p>
        </w:tc>
        <w:tc>
          <w:tcPr>
            <w:tcW w:w="2790" w:type="dxa"/>
            <w:gridSpan w:val="3"/>
          </w:tcPr>
          <w:p w14:paraId="4DBAF6B6" w14:textId="77777777" w:rsidR="001B1085" w:rsidRDefault="001B1085" w:rsidP="00F3522A">
            <w:pPr>
              <w:pStyle w:val="BodyText"/>
              <w:kinsoku w:val="0"/>
              <w:overflowPunct w:val="0"/>
              <w:snapToGrid w:val="0"/>
              <w:ind w:left="0" w:right="-18"/>
              <w:rPr>
                <w:b/>
                <w:sz w:val="22"/>
                <w:szCs w:val="22"/>
              </w:rPr>
            </w:pPr>
            <w:r w:rsidRPr="005D7B9C">
              <w:rPr>
                <w:b/>
                <w:sz w:val="22"/>
                <w:szCs w:val="22"/>
              </w:rPr>
              <w:t>Discovery-enriched curric</w:t>
            </w:r>
            <w:r>
              <w:rPr>
                <w:b/>
                <w:sz w:val="22"/>
                <w:szCs w:val="22"/>
              </w:rPr>
              <w:t>ulum related learning outcomes</w:t>
            </w:r>
          </w:p>
          <w:p w14:paraId="189791D1" w14:textId="77777777" w:rsidR="001B1085" w:rsidRPr="005D7B9C" w:rsidRDefault="001B1085" w:rsidP="00F3522A">
            <w:pPr>
              <w:pStyle w:val="BodyText"/>
              <w:kinsoku w:val="0"/>
              <w:overflowPunct w:val="0"/>
              <w:snapToGrid w:val="0"/>
              <w:ind w:left="0" w:right="-18"/>
              <w:rPr>
                <w:b/>
                <w:i/>
                <w:iCs/>
                <w:sz w:val="22"/>
                <w:szCs w:val="22"/>
              </w:rPr>
            </w:pPr>
            <w:r w:rsidRPr="00DC60DC">
              <w:rPr>
                <w:b/>
                <w:sz w:val="22"/>
                <w:szCs w:val="22"/>
              </w:rPr>
              <w:t>(please tick where appropriate)</w:t>
            </w:r>
          </w:p>
        </w:tc>
      </w:tr>
      <w:tr w:rsidR="001B1085" w14:paraId="64EE93EE" w14:textId="77777777" w:rsidTr="00FB735A">
        <w:trPr>
          <w:trHeight w:val="352"/>
        </w:trPr>
        <w:tc>
          <w:tcPr>
            <w:tcW w:w="810" w:type="dxa"/>
            <w:vMerge/>
          </w:tcPr>
          <w:p w14:paraId="6672F043" w14:textId="77777777" w:rsidR="001B1085" w:rsidRPr="005817D5" w:rsidRDefault="001B1085" w:rsidP="00F270AD">
            <w:pPr>
              <w:pStyle w:val="TableParagraph"/>
              <w:kinsoku w:val="0"/>
              <w:overflowPunct w:val="0"/>
              <w:snapToGrid w:val="0"/>
              <w:spacing w:before="40" w:after="40"/>
              <w:ind w:left="102"/>
              <w:rPr>
                <w:sz w:val="22"/>
                <w:szCs w:val="22"/>
              </w:rPr>
            </w:pPr>
          </w:p>
        </w:tc>
        <w:tc>
          <w:tcPr>
            <w:tcW w:w="4680" w:type="dxa"/>
            <w:vMerge/>
          </w:tcPr>
          <w:p w14:paraId="62781F1E" w14:textId="77777777" w:rsidR="001B1085" w:rsidRPr="005817D5" w:rsidRDefault="001B1085" w:rsidP="00F270AD">
            <w:pPr>
              <w:pStyle w:val="TableParagraph"/>
              <w:kinsoku w:val="0"/>
              <w:overflowPunct w:val="0"/>
              <w:snapToGrid w:val="0"/>
              <w:spacing w:before="40" w:after="40"/>
              <w:ind w:left="102" w:right="150"/>
              <w:rPr>
                <w:sz w:val="22"/>
                <w:szCs w:val="22"/>
              </w:rPr>
            </w:pPr>
          </w:p>
        </w:tc>
        <w:tc>
          <w:tcPr>
            <w:tcW w:w="1350" w:type="dxa"/>
            <w:vMerge/>
          </w:tcPr>
          <w:p w14:paraId="354EA781" w14:textId="77777777" w:rsidR="001B1085" w:rsidRDefault="001B1085" w:rsidP="00F270AD">
            <w:pPr>
              <w:pStyle w:val="BodyText"/>
              <w:kinsoku w:val="0"/>
              <w:overflowPunct w:val="0"/>
              <w:snapToGrid w:val="0"/>
              <w:ind w:left="-18"/>
              <w:rPr>
                <w:i/>
                <w:iCs/>
                <w:sz w:val="22"/>
                <w:szCs w:val="22"/>
              </w:rPr>
            </w:pPr>
          </w:p>
        </w:tc>
        <w:tc>
          <w:tcPr>
            <w:tcW w:w="930" w:type="dxa"/>
            <w:vAlign w:val="center"/>
          </w:tcPr>
          <w:p w14:paraId="257CBF08" w14:textId="77777777" w:rsidR="001B1085" w:rsidRPr="005817D5" w:rsidRDefault="001B1085">
            <w:pPr>
              <w:pStyle w:val="TableParagraph"/>
              <w:kinsoku w:val="0"/>
              <w:overflowPunct w:val="0"/>
              <w:snapToGrid w:val="0"/>
              <w:jc w:val="center"/>
              <w:rPr>
                <w:sz w:val="22"/>
                <w:szCs w:val="22"/>
              </w:rPr>
            </w:pPr>
            <w:r w:rsidRPr="005817D5">
              <w:rPr>
                <w:i/>
                <w:iCs/>
                <w:sz w:val="22"/>
                <w:szCs w:val="22"/>
              </w:rPr>
              <w:t>A1</w:t>
            </w:r>
          </w:p>
        </w:tc>
        <w:tc>
          <w:tcPr>
            <w:tcW w:w="930" w:type="dxa"/>
            <w:vAlign w:val="center"/>
          </w:tcPr>
          <w:p w14:paraId="3DB94E1A" w14:textId="77777777" w:rsidR="001B1085" w:rsidRPr="005817D5" w:rsidRDefault="001B1085">
            <w:pPr>
              <w:pStyle w:val="TableParagraph"/>
              <w:kinsoku w:val="0"/>
              <w:overflowPunct w:val="0"/>
              <w:snapToGrid w:val="0"/>
              <w:jc w:val="center"/>
              <w:rPr>
                <w:sz w:val="22"/>
                <w:szCs w:val="22"/>
              </w:rPr>
            </w:pPr>
            <w:r w:rsidRPr="005817D5">
              <w:rPr>
                <w:i/>
                <w:iCs/>
                <w:sz w:val="22"/>
                <w:szCs w:val="22"/>
              </w:rPr>
              <w:t>A2</w:t>
            </w:r>
          </w:p>
        </w:tc>
        <w:tc>
          <w:tcPr>
            <w:tcW w:w="930" w:type="dxa"/>
            <w:vAlign w:val="center"/>
          </w:tcPr>
          <w:p w14:paraId="08F61E21" w14:textId="77777777" w:rsidR="001B1085" w:rsidRPr="005817D5" w:rsidRDefault="001B1085">
            <w:pPr>
              <w:pStyle w:val="TableParagraph"/>
              <w:kinsoku w:val="0"/>
              <w:overflowPunct w:val="0"/>
              <w:snapToGrid w:val="0"/>
              <w:jc w:val="center"/>
              <w:rPr>
                <w:sz w:val="22"/>
                <w:szCs w:val="22"/>
              </w:rPr>
            </w:pPr>
            <w:r w:rsidRPr="005817D5">
              <w:rPr>
                <w:i/>
                <w:iCs/>
                <w:sz w:val="22"/>
                <w:szCs w:val="22"/>
              </w:rPr>
              <w:t>A3</w:t>
            </w:r>
          </w:p>
        </w:tc>
      </w:tr>
      <w:tr w:rsidR="0035115D" w14:paraId="7CE57E52" w14:textId="77777777" w:rsidTr="00FB735A">
        <w:trPr>
          <w:trHeight w:val="979"/>
        </w:trPr>
        <w:tc>
          <w:tcPr>
            <w:tcW w:w="810" w:type="dxa"/>
          </w:tcPr>
          <w:p w14:paraId="0923A5CC" w14:textId="62047B3A" w:rsidR="0035115D" w:rsidRPr="005817D5" w:rsidRDefault="003B0C1D" w:rsidP="00F270AD">
            <w:pPr>
              <w:pStyle w:val="TableParagraph"/>
              <w:kinsoku w:val="0"/>
              <w:overflowPunct w:val="0"/>
              <w:snapToGrid w:val="0"/>
              <w:spacing w:before="40" w:after="40"/>
              <w:ind w:left="102"/>
              <w:rPr>
                <w:sz w:val="22"/>
                <w:szCs w:val="22"/>
              </w:rPr>
            </w:pPr>
            <w:r>
              <w:rPr>
                <w:sz w:val="22"/>
                <w:szCs w:val="22"/>
              </w:rPr>
              <w:t>1</w:t>
            </w:r>
            <w:r w:rsidR="0035115D">
              <w:rPr>
                <w:sz w:val="22"/>
                <w:szCs w:val="22"/>
              </w:rPr>
              <w:t>.</w:t>
            </w:r>
          </w:p>
        </w:tc>
        <w:tc>
          <w:tcPr>
            <w:tcW w:w="4680" w:type="dxa"/>
          </w:tcPr>
          <w:p w14:paraId="379C3623" w14:textId="3FF57577" w:rsidR="0035115D" w:rsidRPr="005817D5" w:rsidRDefault="003B0C1D" w:rsidP="00F270AD">
            <w:pPr>
              <w:pStyle w:val="TableParagraph"/>
              <w:kinsoku w:val="0"/>
              <w:overflowPunct w:val="0"/>
              <w:snapToGrid w:val="0"/>
              <w:spacing w:before="40" w:after="40"/>
              <w:ind w:left="102" w:right="150"/>
              <w:rPr>
                <w:sz w:val="22"/>
                <w:szCs w:val="22"/>
              </w:rPr>
            </w:pPr>
            <w:r>
              <w:rPr>
                <w:sz w:val="22"/>
                <w:szCs w:val="22"/>
              </w:rPr>
              <w:t xml:space="preserve">Describe and explain the </w:t>
            </w:r>
            <w:r w:rsidR="003D0688">
              <w:rPr>
                <w:sz w:val="22"/>
                <w:szCs w:val="22"/>
              </w:rPr>
              <w:t xml:space="preserve">basic accounting concepts and the </w:t>
            </w:r>
            <w:r>
              <w:rPr>
                <w:sz w:val="22"/>
                <w:szCs w:val="22"/>
              </w:rPr>
              <w:t xml:space="preserve">automation of </w:t>
            </w:r>
            <w:r w:rsidR="0035115D">
              <w:rPr>
                <w:sz w:val="22"/>
                <w:szCs w:val="22"/>
              </w:rPr>
              <w:t>financial analyses using contemporary AI technologies.</w:t>
            </w:r>
          </w:p>
        </w:tc>
        <w:tc>
          <w:tcPr>
            <w:tcW w:w="1350" w:type="dxa"/>
          </w:tcPr>
          <w:p w14:paraId="7ED5AAF0" w14:textId="77777777" w:rsidR="0035115D" w:rsidRDefault="0035115D" w:rsidP="00F270AD">
            <w:pPr>
              <w:pStyle w:val="BodyText"/>
              <w:kinsoku w:val="0"/>
              <w:overflowPunct w:val="0"/>
              <w:snapToGrid w:val="0"/>
              <w:ind w:left="-18"/>
              <w:rPr>
                <w:i/>
                <w:iCs/>
                <w:sz w:val="22"/>
                <w:szCs w:val="22"/>
              </w:rPr>
            </w:pPr>
          </w:p>
        </w:tc>
        <w:tc>
          <w:tcPr>
            <w:tcW w:w="930" w:type="dxa"/>
            <w:vAlign w:val="center"/>
          </w:tcPr>
          <w:p w14:paraId="660BAB4D" w14:textId="2B28EA3A" w:rsidR="0035115D" w:rsidRPr="006D6193" w:rsidRDefault="0035115D" w:rsidP="00F270AD">
            <w:pPr>
              <w:jc w:val="center"/>
              <w:rPr>
                <w:rFonts w:ascii="Wingdings" w:eastAsia="Wingdings" w:hAnsi="Wingdings" w:cs="Wingdings"/>
                <w:sz w:val="20"/>
                <w:szCs w:val="20"/>
              </w:rPr>
            </w:pPr>
            <w:r w:rsidRPr="006D6193">
              <w:rPr>
                <w:rFonts w:ascii="Wingdings" w:eastAsia="Wingdings" w:hAnsi="Wingdings" w:cs="Wingdings"/>
                <w:sz w:val="20"/>
                <w:szCs w:val="20"/>
              </w:rPr>
              <w:t></w:t>
            </w:r>
          </w:p>
        </w:tc>
        <w:tc>
          <w:tcPr>
            <w:tcW w:w="930" w:type="dxa"/>
            <w:vAlign w:val="center"/>
          </w:tcPr>
          <w:p w14:paraId="68B79B63" w14:textId="5BAE789A" w:rsidR="0035115D" w:rsidRPr="006D6193" w:rsidRDefault="0035115D" w:rsidP="00F270AD">
            <w:pPr>
              <w:jc w:val="center"/>
              <w:rPr>
                <w:rFonts w:ascii="Wingdings" w:eastAsia="Wingdings" w:hAnsi="Wingdings" w:cs="Wingdings"/>
                <w:sz w:val="20"/>
                <w:szCs w:val="20"/>
              </w:rPr>
            </w:pPr>
            <w:r w:rsidRPr="006D6193">
              <w:rPr>
                <w:rFonts w:ascii="Wingdings" w:eastAsia="Wingdings" w:hAnsi="Wingdings" w:cs="Wingdings"/>
                <w:sz w:val="20"/>
                <w:szCs w:val="20"/>
              </w:rPr>
              <w:t></w:t>
            </w:r>
          </w:p>
        </w:tc>
        <w:tc>
          <w:tcPr>
            <w:tcW w:w="930" w:type="dxa"/>
            <w:vAlign w:val="center"/>
          </w:tcPr>
          <w:p w14:paraId="66D10CD0" w14:textId="4F559B5D" w:rsidR="0035115D" w:rsidRDefault="0035115D" w:rsidP="00F270AD">
            <w:pPr>
              <w:pStyle w:val="BodyText"/>
              <w:kinsoku w:val="0"/>
              <w:overflowPunct w:val="0"/>
              <w:snapToGrid w:val="0"/>
              <w:ind w:left="0"/>
              <w:jc w:val="center"/>
              <w:rPr>
                <w:i/>
                <w:iCs/>
                <w:sz w:val="22"/>
                <w:szCs w:val="22"/>
              </w:rPr>
            </w:pPr>
            <w:r w:rsidRPr="006D6193">
              <w:rPr>
                <w:rFonts w:ascii="Wingdings" w:eastAsia="Wingdings" w:hAnsi="Wingdings" w:cs="Wingdings"/>
                <w:sz w:val="20"/>
                <w:szCs w:val="20"/>
              </w:rPr>
              <w:t></w:t>
            </w:r>
          </w:p>
        </w:tc>
      </w:tr>
      <w:tr w:rsidR="001B1085" w14:paraId="13B7B0C5" w14:textId="77777777" w:rsidTr="00FB735A">
        <w:trPr>
          <w:trHeight w:val="979"/>
        </w:trPr>
        <w:tc>
          <w:tcPr>
            <w:tcW w:w="810" w:type="dxa"/>
          </w:tcPr>
          <w:p w14:paraId="5423113C" w14:textId="30C66F4E" w:rsidR="001B1085" w:rsidRPr="005817D5" w:rsidRDefault="003B0C1D" w:rsidP="00F270AD">
            <w:pPr>
              <w:pStyle w:val="TableParagraph"/>
              <w:kinsoku w:val="0"/>
              <w:overflowPunct w:val="0"/>
              <w:snapToGrid w:val="0"/>
              <w:spacing w:before="40" w:after="40"/>
              <w:ind w:left="102"/>
              <w:rPr>
                <w:sz w:val="22"/>
                <w:szCs w:val="22"/>
              </w:rPr>
            </w:pPr>
            <w:r>
              <w:rPr>
                <w:sz w:val="22"/>
                <w:szCs w:val="22"/>
              </w:rPr>
              <w:t>2</w:t>
            </w:r>
            <w:r w:rsidR="001B1085" w:rsidRPr="005817D5">
              <w:rPr>
                <w:sz w:val="22"/>
                <w:szCs w:val="22"/>
              </w:rPr>
              <w:t>.</w:t>
            </w:r>
          </w:p>
        </w:tc>
        <w:tc>
          <w:tcPr>
            <w:tcW w:w="4680" w:type="dxa"/>
          </w:tcPr>
          <w:p w14:paraId="60590B27" w14:textId="2A8F23C3" w:rsidR="001B1085" w:rsidRPr="005817D5" w:rsidRDefault="00801331" w:rsidP="00F270AD">
            <w:pPr>
              <w:pStyle w:val="TableParagraph"/>
              <w:kinsoku w:val="0"/>
              <w:overflowPunct w:val="0"/>
              <w:snapToGrid w:val="0"/>
              <w:spacing w:before="40" w:after="40"/>
              <w:ind w:left="102" w:right="256"/>
              <w:rPr>
                <w:sz w:val="22"/>
                <w:szCs w:val="22"/>
              </w:rPr>
            </w:pPr>
            <w:r>
              <w:rPr>
                <w:sz w:val="22"/>
                <w:szCs w:val="22"/>
              </w:rPr>
              <w:t>Identify</w:t>
            </w:r>
            <w:r w:rsidRPr="005817D5">
              <w:rPr>
                <w:sz w:val="22"/>
                <w:szCs w:val="22"/>
              </w:rPr>
              <w:t xml:space="preserve"> </w:t>
            </w:r>
            <w:r w:rsidR="001B1085" w:rsidRPr="005817D5">
              <w:rPr>
                <w:sz w:val="22"/>
                <w:szCs w:val="22"/>
              </w:rPr>
              <w:t xml:space="preserve">AI </w:t>
            </w:r>
            <w:r>
              <w:rPr>
                <w:sz w:val="22"/>
                <w:szCs w:val="22"/>
              </w:rPr>
              <w:t>t</w:t>
            </w:r>
            <w:r w:rsidRPr="005817D5">
              <w:rPr>
                <w:sz w:val="22"/>
                <w:szCs w:val="22"/>
              </w:rPr>
              <w:t xml:space="preserve">echniques </w:t>
            </w:r>
            <w:r w:rsidR="001B1085" w:rsidRPr="005817D5">
              <w:rPr>
                <w:sz w:val="22"/>
                <w:szCs w:val="22"/>
              </w:rPr>
              <w:t xml:space="preserve">and </w:t>
            </w:r>
            <w:r>
              <w:rPr>
                <w:sz w:val="22"/>
                <w:szCs w:val="22"/>
              </w:rPr>
              <w:t>m</w:t>
            </w:r>
            <w:r w:rsidRPr="005817D5">
              <w:rPr>
                <w:sz w:val="22"/>
                <w:szCs w:val="22"/>
              </w:rPr>
              <w:t xml:space="preserve">odels </w:t>
            </w:r>
            <w:r w:rsidR="001B1085" w:rsidRPr="005817D5">
              <w:rPr>
                <w:sz w:val="22"/>
                <w:szCs w:val="22"/>
              </w:rPr>
              <w:t xml:space="preserve">in </w:t>
            </w:r>
            <w:r>
              <w:rPr>
                <w:sz w:val="22"/>
                <w:szCs w:val="22"/>
              </w:rPr>
              <w:t>a</w:t>
            </w:r>
            <w:r w:rsidRPr="005817D5">
              <w:rPr>
                <w:sz w:val="22"/>
                <w:szCs w:val="22"/>
              </w:rPr>
              <w:t>ccounting</w:t>
            </w:r>
            <w:r>
              <w:rPr>
                <w:sz w:val="22"/>
                <w:szCs w:val="22"/>
              </w:rPr>
              <w:t>.</w:t>
            </w:r>
          </w:p>
        </w:tc>
        <w:tc>
          <w:tcPr>
            <w:tcW w:w="1350" w:type="dxa"/>
          </w:tcPr>
          <w:p w14:paraId="530DC7A2" w14:textId="77777777" w:rsidR="001B1085" w:rsidRDefault="001B1085" w:rsidP="00F270AD">
            <w:pPr>
              <w:pStyle w:val="BodyText"/>
              <w:kinsoku w:val="0"/>
              <w:overflowPunct w:val="0"/>
              <w:snapToGrid w:val="0"/>
              <w:ind w:left="-18"/>
              <w:rPr>
                <w:i/>
                <w:iCs/>
                <w:sz w:val="22"/>
                <w:szCs w:val="22"/>
              </w:rPr>
            </w:pPr>
          </w:p>
        </w:tc>
        <w:tc>
          <w:tcPr>
            <w:tcW w:w="930" w:type="dxa"/>
            <w:vAlign w:val="center"/>
          </w:tcPr>
          <w:p w14:paraId="52B08457" w14:textId="77777777" w:rsidR="001B1085" w:rsidRDefault="001B1085" w:rsidP="00F270AD">
            <w:pPr>
              <w:jc w:val="center"/>
            </w:pPr>
            <w:r w:rsidRPr="006D6193">
              <w:rPr>
                <w:rFonts w:ascii="Wingdings" w:eastAsia="Wingdings" w:hAnsi="Wingdings" w:cs="Wingdings"/>
                <w:sz w:val="20"/>
                <w:szCs w:val="20"/>
              </w:rPr>
              <w:t></w:t>
            </w:r>
          </w:p>
        </w:tc>
        <w:tc>
          <w:tcPr>
            <w:tcW w:w="930" w:type="dxa"/>
            <w:vAlign w:val="center"/>
          </w:tcPr>
          <w:p w14:paraId="58D1EC6C" w14:textId="77777777" w:rsidR="001B1085" w:rsidRDefault="001B1085" w:rsidP="00F270AD">
            <w:pPr>
              <w:jc w:val="center"/>
            </w:pPr>
            <w:r w:rsidRPr="006D6193">
              <w:rPr>
                <w:rFonts w:ascii="Wingdings" w:eastAsia="Wingdings" w:hAnsi="Wingdings" w:cs="Wingdings"/>
                <w:sz w:val="20"/>
                <w:szCs w:val="20"/>
              </w:rPr>
              <w:t></w:t>
            </w:r>
          </w:p>
        </w:tc>
        <w:tc>
          <w:tcPr>
            <w:tcW w:w="930" w:type="dxa"/>
            <w:vAlign w:val="center"/>
          </w:tcPr>
          <w:p w14:paraId="0867DDE1" w14:textId="411DE0FB" w:rsidR="001B1085" w:rsidRDefault="00D35BA7" w:rsidP="00F270AD">
            <w:pPr>
              <w:pStyle w:val="BodyText"/>
              <w:kinsoku w:val="0"/>
              <w:overflowPunct w:val="0"/>
              <w:snapToGrid w:val="0"/>
              <w:ind w:left="0"/>
              <w:jc w:val="center"/>
              <w:rPr>
                <w:i/>
                <w:iCs/>
                <w:sz w:val="22"/>
                <w:szCs w:val="22"/>
              </w:rPr>
            </w:pPr>
            <w:r w:rsidRPr="006D6193">
              <w:rPr>
                <w:rFonts w:ascii="Wingdings" w:eastAsia="Wingdings" w:hAnsi="Wingdings" w:cs="Wingdings"/>
                <w:sz w:val="20"/>
                <w:szCs w:val="20"/>
              </w:rPr>
              <w:t></w:t>
            </w:r>
          </w:p>
        </w:tc>
      </w:tr>
      <w:tr w:rsidR="001B1085" w14:paraId="164DDC88" w14:textId="77777777" w:rsidTr="00FB735A">
        <w:trPr>
          <w:trHeight w:val="979"/>
        </w:trPr>
        <w:tc>
          <w:tcPr>
            <w:tcW w:w="810" w:type="dxa"/>
            <w:tcBorders>
              <w:bottom w:val="single" w:sz="4" w:space="0" w:color="auto"/>
            </w:tcBorders>
          </w:tcPr>
          <w:p w14:paraId="0905399B" w14:textId="47A8D30F" w:rsidR="001B1085" w:rsidRPr="005817D5" w:rsidRDefault="003B0C1D" w:rsidP="00F270AD">
            <w:pPr>
              <w:pStyle w:val="TableParagraph"/>
              <w:kinsoku w:val="0"/>
              <w:overflowPunct w:val="0"/>
              <w:snapToGrid w:val="0"/>
              <w:spacing w:before="40" w:after="40"/>
              <w:ind w:left="102"/>
              <w:rPr>
                <w:sz w:val="22"/>
                <w:szCs w:val="22"/>
              </w:rPr>
            </w:pPr>
            <w:r>
              <w:rPr>
                <w:sz w:val="22"/>
                <w:szCs w:val="22"/>
              </w:rPr>
              <w:t>3</w:t>
            </w:r>
            <w:r w:rsidR="001B1085" w:rsidRPr="005817D5">
              <w:rPr>
                <w:sz w:val="22"/>
                <w:szCs w:val="22"/>
              </w:rPr>
              <w:t>.</w:t>
            </w:r>
          </w:p>
        </w:tc>
        <w:tc>
          <w:tcPr>
            <w:tcW w:w="4680" w:type="dxa"/>
            <w:tcBorders>
              <w:bottom w:val="single" w:sz="4" w:space="0" w:color="auto"/>
            </w:tcBorders>
          </w:tcPr>
          <w:p w14:paraId="287FA017" w14:textId="5F2232A2" w:rsidR="001B1085" w:rsidRPr="005817D5" w:rsidRDefault="003B0C1D" w:rsidP="00F270AD">
            <w:pPr>
              <w:pStyle w:val="TableParagraph"/>
              <w:kinsoku w:val="0"/>
              <w:overflowPunct w:val="0"/>
              <w:snapToGrid w:val="0"/>
              <w:spacing w:before="40" w:after="40"/>
              <w:ind w:left="102" w:right="250"/>
              <w:rPr>
                <w:sz w:val="22"/>
                <w:szCs w:val="22"/>
              </w:rPr>
            </w:pPr>
            <w:r>
              <w:rPr>
                <w:sz w:val="22"/>
                <w:szCs w:val="22"/>
              </w:rPr>
              <w:t>Explain</w:t>
            </w:r>
            <w:r w:rsidRPr="005817D5">
              <w:rPr>
                <w:sz w:val="22"/>
                <w:szCs w:val="22"/>
              </w:rPr>
              <w:t xml:space="preserve"> </w:t>
            </w:r>
            <w:r w:rsidR="001B1085" w:rsidRPr="005817D5">
              <w:rPr>
                <w:sz w:val="22"/>
                <w:szCs w:val="22"/>
              </w:rPr>
              <w:t xml:space="preserve">the </w:t>
            </w:r>
            <w:r w:rsidR="00801331">
              <w:rPr>
                <w:sz w:val="22"/>
                <w:szCs w:val="22"/>
              </w:rPr>
              <w:t>a</w:t>
            </w:r>
            <w:r w:rsidR="00801331" w:rsidRPr="005817D5">
              <w:rPr>
                <w:sz w:val="22"/>
                <w:szCs w:val="22"/>
              </w:rPr>
              <w:t xml:space="preserve">pplication </w:t>
            </w:r>
            <w:r w:rsidR="00801331">
              <w:rPr>
                <w:sz w:val="22"/>
                <w:szCs w:val="22"/>
              </w:rPr>
              <w:t>p</w:t>
            </w:r>
            <w:r w:rsidR="00801331" w:rsidRPr="005817D5">
              <w:rPr>
                <w:sz w:val="22"/>
                <w:szCs w:val="22"/>
              </w:rPr>
              <w:t xml:space="preserve">rogress </w:t>
            </w:r>
            <w:r w:rsidR="001B1085" w:rsidRPr="005817D5">
              <w:rPr>
                <w:sz w:val="22"/>
                <w:szCs w:val="22"/>
              </w:rPr>
              <w:t xml:space="preserve">of AI </w:t>
            </w:r>
            <w:r w:rsidR="00801331">
              <w:rPr>
                <w:sz w:val="22"/>
                <w:szCs w:val="22"/>
              </w:rPr>
              <w:t>t</w:t>
            </w:r>
            <w:r w:rsidR="00801331" w:rsidRPr="005817D5">
              <w:rPr>
                <w:sz w:val="22"/>
                <w:szCs w:val="22"/>
              </w:rPr>
              <w:t xml:space="preserve">echniques </w:t>
            </w:r>
            <w:r w:rsidR="001B1085" w:rsidRPr="005817D5">
              <w:rPr>
                <w:sz w:val="22"/>
                <w:szCs w:val="22"/>
              </w:rPr>
              <w:t xml:space="preserve">and </w:t>
            </w:r>
            <w:r w:rsidR="00801331">
              <w:rPr>
                <w:sz w:val="22"/>
                <w:szCs w:val="22"/>
              </w:rPr>
              <w:t>m</w:t>
            </w:r>
            <w:r w:rsidR="00801331" w:rsidRPr="005817D5">
              <w:rPr>
                <w:sz w:val="22"/>
                <w:szCs w:val="22"/>
              </w:rPr>
              <w:t xml:space="preserve">odels </w:t>
            </w:r>
            <w:r w:rsidR="001B1085" w:rsidRPr="005817D5">
              <w:rPr>
                <w:sz w:val="22"/>
                <w:szCs w:val="22"/>
              </w:rPr>
              <w:t xml:space="preserve">in </w:t>
            </w:r>
            <w:r w:rsidR="00801331">
              <w:rPr>
                <w:sz w:val="22"/>
                <w:szCs w:val="22"/>
              </w:rPr>
              <w:t>a</w:t>
            </w:r>
            <w:r w:rsidR="00801331" w:rsidRPr="005817D5">
              <w:rPr>
                <w:sz w:val="22"/>
                <w:szCs w:val="22"/>
              </w:rPr>
              <w:t xml:space="preserve">ccounting </w:t>
            </w:r>
            <w:r w:rsidR="00801331">
              <w:rPr>
                <w:sz w:val="22"/>
                <w:szCs w:val="22"/>
              </w:rPr>
              <w:t>f</w:t>
            </w:r>
            <w:r w:rsidR="00801331" w:rsidRPr="005817D5">
              <w:rPr>
                <w:sz w:val="22"/>
                <w:szCs w:val="22"/>
              </w:rPr>
              <w:t>unctions</w:t>
            </w:r>
            <w:r w:rsidR="00801331">
              <w:rPr>
                <w:sz w:val="22"/>
                <w:szCs w:val="22"/>
              </w:rPr>
              <w:t>.</w:t>
            </w:r>
          </w:p>
        </w:tc>
        <w:tc>
          <w:tcPr>
            <w:tcW w:w="1350" w:type="dxa"/>
            <w:tcBorders>
              <w:bottom w:val="single" w:sz="4" w:space="0" w:color="auto"/>
            </w:tcBorders>
          </w:tcPr>
          <w:p w14:paraId="432D4F59" w14:textId="77777777" w:rsidR="001B1085" w:rsidRDefault="001B1085" w:rsidP="00F270AD">
            <w:pPr>
              <w:pStyle w:val="BodyText"/>
              <w:kinsoku w:val="0"/>
              <w:overflowPunct w:val="0"/>
              <w:snapToGrid w:val="0"/>
              <w:ind w:left="-18"/>
              <w:rPr>
                <w:i/>
                <w:iCs/>
                <w:sz w:val="22"/>
                <w:szCs w:val="22"/>
              </w:rPr>
            </w:pPr>
          </w:p>
        </w:tc>
        <w:tc>
          <w:tcPr>
            <w:tcW w:w="930" w:type="dxa"/>
            <w:tcBorders>
              <w:bottom w:val="single" w:sz="4" w:space="0" w:color="auto"/>
            </w:tcBorders>
            <w:vAlign w:val="center"/>
          </w:tcPr>
          <w:p w14:paraId="3C49DDA0" w14:textId="77777777" w:rsidR="001B1085" w:rsidRDefault="001B1085" w:rsidP="00F270AD">
            <w:pPr>
              <w:jc w:val="cente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78C82A39" w14:textId="77777777" w:rsidR="001B1085" w:rsidRDefault="001B1085" w:rsidP="00F270AD">
            <w:pPr>
              <w:jc w:val="cente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3208CA83" w14:textId="77777777" w:rsidR="001B1085" w:rsidRDefault="001B1085" w:rsidP="00F270AD">
            <w:pPr>
              <w:pStyle w:val="BodyText"/>
              <w:kinsoku w:val="0"/>
              <w:overflowPunct w:val="0"/>
              <w:snapToGrid w:val="0"/>
              <w:ind w:left="0"/>
              <w:jc w:val="center"/>
              <w:rPr>
                <w:i/>
                <w:iCs/>
                <w:sz w:val="22"/>
                <w:szCs w:val="22"/>
              </w:rPr>
            </w:pPr>
          </w:p>
        </w:tc>
      </w:tr>
      <w:tr w:rsidR="001B1085" w14:paraId="05EC2E5B" w14:textId="77777777" w:rsidTr="00FB735A">
        <w:trPr>
          <w:trHeight w:val="979"/>
        </w:trPr>
        <w:tc>
          <w:tcPr>
            <w:tcW w:w="810" w:type="dxa"/>
            <w:tcBorders>
              <w:bottom w:val="single" w:sz="4" w:space="0" w:color="auto"/>
            </w:tcBorders>
          </w:tcPr>
          <w:p w14:paraId="4412182F" w14:textId="032596F8" w:rsidR="001B1085" w:rsidRPr="005817D5" w:rsidRDefault="003B0C1D" w:rsidP="00F270AD">
            <w:pPr>
              <w:pStyle w:val="TableParagraph"/>
              <w:kinsoku w:val="0"/>
              <w:overflowPunct w:val="0"/>
              <w:snapToGrid w:val="0"/>
              <w:spacing w:before="40" w:after="40"/>
              <w:ind w:left="102"/>
              <w:rPr>
                <w:sz w:val="22"/>
                <w:szCs w:val="22"/>
              </w:rPr>
            </w:pPr>
            <w:r>
              <w:rPr>
                <w:sz w:val="22"/>
                <w:szCs w:val="22"/>
              </w:rPr>
              <w:t>4</w:t>
            </w:r>
            <w:r w:rsidR="001B1085" w:rsidRPr="005817D5">
              <w:rPr>
                <w:sz w:val="22"/>
                <w:szCs w:val="22"/>
              </w:rPr>
              <w:t>.</w:t>
            </w:r>
          </w:p>
        </w:tc>
        <w:tc>
          <w:tcPr>
            <w:tcW w:w="4680" w:type="dxa"/>
            <w:tcBorders>
              <w:bottom w:val="single" w:sz="4" w:space="0" w:color="auto"/>
            </w:tcBorders>
          </w:tcPr>
          <w:p w14:paraId="0536A78F" w14:textId="68B66D4A" w:rsidR="001B1085" w:rsidRPr="005817D5" w:rsidRDefault="003B0C1D" w:rsidP="00F270AD">
            <w:pPr>
              <w:pStyle w:val="TableParagraph"/>
              <w:kinsoku w:val="0"/>
              <w:overflowPunct w:val="0"/>
              <w:snapToGrid w:val="0"/>
              <w:spacing w:before="40" w:after="40"/>
              <w:ind w:left="102" w:right="906"/>
              <w:rPr>
                <w:sz w:val="22"/>
                <w:szCs w:val="22"/>
              </w:rPr>
            </w:pPr>
            <w:r>
              <w:rPr>
                <w:sz w:val="22"/>
                <w:szCs w:val="22"/>
              </w:rPr>
              <w:t>Explain clearly to potential users of AI accounting with enhanced communication and presentation skills.</w:t>
            </w:r>
          </w:p>
        </w:tc>
        <w:tc>
          <w:tcPr>
            <w:tcW w:w="1350" w:type="dxa"/>
            <w:tcBorders>
              <w:bottom w:val="single" w:sz="4" w:space="0" w:color="auto"/>
            </w:tcBorders>
          </w:tcPr>
          <w:p w14:paraId="1CC6BC51" w14:textId="77777777" w:rsidR="001B1085" w:rsidRDefault="001B1085" w:rsidP="00F270AD">
            <w:pPr>
              <w:pStyle w:val="BodyText"/>
              <w:kinsoku w:val="0"/>
              <w:overflowPunct w:val="0"/>
              <w:snapToGrid w:val="0"/>
              <w:ind w:left="-18"/>
              <w:rPr>
                <w:i/>
                <w:iCs/>
                <w:sz w:val="22"/>
                <w:szCs w:val="22"/>
              </w:rPr>
            </w:pPr>
          </w:p>
        </w:tc>
        <w:tc>
          <w:tcPr>
            <w:tcW w:w="930" w:type="dxa"/>
            <w:tcBorders>
              <w:bottom w:val="single" w:sz="4" w:space="0" w:color="auto"/>
            </w:tcBorders>
            <w:vAlign w:val="center"/>
          </w:tcPr>
          <w:p w14:paraId="0F333F14" w14:textId="77777777" w:rsidR="001B1085" w:rsidRDefault="001B1085" w:rsidP="00F270AD">
            <w:pPr>
              <w:jc w:val="cente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3C0798F7" w14:textId="77777777" w:rsidR="001B1085" w:rsidRDefault="001B1085" w:rsidP="00F270AD">
            <w:pPr>
              <w:jc w:val="cente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0A840623" w14:textId="77777777" w:rsidR="001B1085" w:rsidRDefault="001B1085" w:rsidP="00F270AD">
            <w:pPr>
              <w:pStyle w:val="BodyText"/>
              <w:kinsoku w:val="0"/>
              <w:overflowPunct w:val="0"/>
              <w:snapToGrid w:val="0"/>
              <w:ind w:left="0"/>
              <w:jc w:val="center"/>
              <w:rPr>
                <w:i/>
                <w:iCs/>
                <w:sz w:val="22"/>
                <w:szCs w:val="22"/>
              </w:rPr>
            </w:pPr>
          </w:p>
        </w:tc>
      </w:tr>
      <w:tr w:rsidR="00D35BA7" w14:paraId="3AAD5843" w14:textId="77777777" w:rsidTr="00FB735A">
        <w:trPr>
          <w:trHeight w:val="979"/>
        </w:trPr>
        <w:tc>
          <w:tcPr>
            <w:tcW w:w="810" w:type="dxa"/>
            <w:tcBorders>
              <w:bottom w:val="single" w:sz="4" w:space="0" w:color="auto"/>
            </w:tcBorders>
          </w:tcPr>
          <w:p w14:paraId="33E0FA5E" w14:textId="398BA18D" w:rsidR="00D35BA7" w:rsidRPr="005817D5" w:rsidRDefault="003B0C1D" w:rsidP="00F270AD">
            <w:pPr>
              <w:pStyle w:val="TableParagraph"/>
              <w:kinsoku w:val="0"/>
              <w:overflowPunct w:val="0"/>
              <w:snapToGrid w:val="0"/>
              <w:spacing w:before="40" w:after="40"/>
              <w:ind w:left="102"/>
              <w:rPr>
                <w:sz w:val="22"/>
                <w:szCs w:val="22"/>
              </w:rPr>
            </w:pPr>
            <w:r>
              <w:rPr>
                <w:sz w:val="22"/>
                <w:szCs w:val="22"/>
              </w:rPr>
              <w:t>5</w:t>
            </w:r>
            <w:r w:rsidR="00D35BA7">
              <w:rPr>
                <w:sz w:val="22"/>
                <w:szCs w:val="22"/>
              </w:rPr>
              <w:t>.</w:t>
            </w:r>
          </w:p>
        </w:tc>
        <w:tc>
          <w:tcPr>
            <w:tcW w:w="4680" w:type="dxa"/>
            <w:tcBorders>
              <w:bottom w:val="single" w:sz="4" w:space="0" w:color="auto"/>
            </w:tcBorders>
          </w:tcPr>
          <w:p w14:paraId="58F1B9BF" w14:textId="3DFD587A" w:rsidR="00D35BA7" w:rsidRPr="00D35BA7" w:rsidRDefault="00D35BA7" w:rsidP="00D35BA7">
            <w:pPr>
              <w:pStyle w:val="TableParagraph"/>
              <w:kinsoku w:val="0"/>
              <w:overflowPunct w:val="0"/>
              <w:snapToGrid w:val="0"/>
              <w:spacing w:before="40" w:after="40"/>
              <w:ind w:left="102" w:right="906"/>
              <w:rPr>
                <w:sz w:val="22"/>
                <w:szCs w:val="22"/>
              </w:rPr>
            </w:pPr>
            <w:r>
              <w:rPr>
                <w:color w:val="000000"/>
                <w:sz w:val="22"/>
                <w:szCs w:val="22"/>
              </w:rPr>
              <w:t>Apply AI and accounting knowledge</w:t>
            </w:r>
            <w:r w:rsidR="003D0688">
              <w:rPr>
                <w:color w:val="000000"/>
                <w:sz w:val="22"/>
                <w:szCs w:val="22"/>
              </w:rPr>
              <w:t xml:space="preserve"> in accounting and related functions</w:t>
            </w:r>
            <w:r>
              <w:rPr>
                <w:color w:val="000000"/>
                <w:sz w:val="22"/>
                <w:szCs w:val="22"/>
              </w:rPr>
              <w:t>.</w:t>
            </w:r>
          </w:p>
        </w:tc>
        <w:tc>
          <w:tcPr>
            <w:tcW w:w="1350" w:type="dxa"/>
            <w:tcBorders>
              <w:bottom w:val="single" w:sz="4" w:space="0" w:color="auto"/>
            </w:tcBorders>
          </w:tcPr>
          <w:p w14:paraId="4C6FA6CF" w14:textId="77777777" w:rsidR="00D35BA7" w:rsidRDefault="00D35BA7" w:rsidP="00F270AD">
            <w:pPr>
              <w:pStyle w:val="BodyText"/>
              <w:kinsoku w:val="0"/>
              <w:overflowPunct w:val="0"/>
              <w:snapToGrid w:val="0"/>
              <w:ind w:left="-18"/>
              <w:rPr>
                <w:i/>
                <w:iCs/>
                <w:sz w:val="22"/>
                <w:szCs w:val="22"/>
              </w:rPr>
            </w:pPr>
          </w:p>
        </w:tc>
        <w:tc>
          <w:tcPr>
            <w:tcW w:w="930" w:type="dxa"/>
            <w:tcBorders>
              <w:bottom w:val="single" w:sz="4" w:space="0" w:color="auto"/>
            </w:tcBorders>
            <w:vAlign w:val="center"/>
          </w:tcPr>
          <w:p w14:paraId="725F258B" w14:textId="0D9D10F7" w:rsidR="00D35BA7" w:rsidRPr="006D6193" w:rsidRDefault="00D35BA7" w:rsidP="00F270AD">
            <w:pPr>
              <w:jc w:val="center"/>
              <w:rPr>
                <w:rFonts w:ascii="Wingdings" w:eastAsia="Wingdings" w:hAnsi="Wingdings" w:cs="Wingdings"/>
                <w:sz w:val="20"/>
                <w:szCs w:val="20"/>
              </w:rP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4730373D" w14:textId="5DA08B53" w:rsidR="00D35BA7" w:rsidRPr="006D6193" w:rsidRDefault="00D35BA7" w:rsidP="00F270AD">
            <w:pPr>
              <w:jc w:val="center"/>
              <w:rPr>
                <w:rFonts w:ascii="Wingdings" w:eastAsia="Wingdings" w:hAnsi="Wingdings" w:cs="Wingdings"/>
                <w:sz w:val="20"/>
                <w:szCs w:val="20"/>
              </w:rPr>
            </w:pPr>
            <w:r w:rsidRPr="006D6193">
              <w:rPr>
                <w:rFonts w:ascii="Wingdings" w:eastAsia="Wingdings" w:hAnsi="Wingdings" w:cs="Wingdings"/>
                <w:sz w:val="20"/>
                <w:szCs w:val="20"/>
              </w:rPr>
              <w:t></w:t>
            </w:r>
          </w:p>
        </w:tc>
        <w:tc>
          <w:tcPr>
            <w:tcW w:w="930" w:type="dxa"/>
            <w:tcBorders>
              <w:bottom w:val="single" w:sz="4" w:space="0" w:color="auto"/>
            </w:tcBorders>
            <w:vAlign w:val="center"/>
          </w:tcPr>
          <w:p w14:paraId="1FC3EED0" w14:textId="730DE6CF" w:rsidR="00D35BA7" w:rsidRDefault="00D35BA7" w:rsidP="00F270AD">
            <w:pPr>
              <w:pStyle w:val="BodyText"/>
              <w:kinsoku w:val="0"/>
              <w:overflowPunct w:val="0"/>
              <w:snapToGrid w:val="0"/>
              <w:ind w:left="0"/>
              <w:jc w:val="center"/>
              <w:rPr>
                <w:i/>
                <w:iCs/>
                <w:sz w:val="22"/>
                <w:szCs w:val="22"/>
              </w:rPr>
            </w:pPr>
            <w:r w:rsidRPr="006D6193">
              <w:rPr>
                <w:rFonts w:ascii="Wingdings" w:eastAsia="Wingdings" w:hAnsi="Wingdings" w:cs="Wingdings"/>
                <w:sz w:val="20"/>
                <w:szCs w:val="20"/>
              </w:rPr>
              <w:t></w:t>
            </w:r>
          </w:p>
        </w:tc>
      </w:tr>
      <w:tr w:rsidR="00F3522A" w14:paraId="126D4E72" w14:textId="77777777" w:rsidTr="00F3522A">
        <w:tc>
          <w:tcPr>
            <w:tcW w:w="5490" w:type="dxa"/>
            <w:gridSpan w:val="2"/>
            <w:tcBorders>
              <w:top w:val="single" w:sz="4" w:space="0" w:color="auto"/>
              <w:left w:val="nil"/>
              <w:bottom w:val="nil"/>
              <w:right w:val="single" w:sz="4" w:space="0" w:color="auto"/>
            </w:tcBorders>
          </w:tcPr>
          <w:p w14:paraId="50BB1108" w14:textId="77777777" w:rsidR="00F3522A" w:rsidRPr="00F3522A" w:rsidRDefault="00F3522A" w:rsidP="00F270AD">
            <w:pPr>
              <w:pStyle w:val="BodyText"/>
              <w:kinsoku w:val="0"/>
              <w:overflowPunct w:val="0"/>
              <w:snapToGrid w:val="0"/>
              <w:ind w:left="0"/>
              <w:rPr>
                <w:i/>
                <w:iCs/>
                <w:sz w:val="20"/>
                <w:szCs w:val="22"/>
              </w:rPr>
            </w:pPr>
            <w:r w:rsidRPr="00F3522A">
              <w:rPr>
                <w:i/>
                <w:iCs/>
                <w:sz w:val="20"/>
                <w:szCs w:val="22"/>
              </w:rPr>
              <w:t>* If weighting is assigned to CILOs, they should add up to 100%.</w:t>
            </w:r>
          </w:p>
        </w:tc>
        <w:tc>
          <w:tcPr>
            <w:tcW w:w="1350" w:type="dxa"/>
            <w:tcBorders>
              <w:top w:val="single" w:sz="4" w:space="0" w:color="auto"/>
              <w:left w:val="single" w:sz="4" w:space="0" w:color="auto"/>
              <w:bottom w:val="single" w:sz="4" w:space="0" w:color="auto"/>
              <w:right w:val="single" w:sz="4" w:space="0" w:color="auto"/>
            </w:tcBorders>
          </w:tcPr>
          <w:p w14:paraId="33892DAF" w14:textId="77777777" w:rsidR="00F3522A" w:rsidRDefault="00F3522A" w:rsidP="00F270AD">
            <w:pPr>
              <w:pStyle w:val="BodyText"/>
              <w:kinsoku w:val="0"/>
              <w:overflowPunct w:val="0"/>
              <w:snapToGrid w:val="0"/>
              <w:ind w:left="-18"/>
              <w:jc w:val="center"/>
              <w:rPr>
                <w:i/>
                <w:iCs/>
                <w:sz w:val="22"/>
                <w:szCs w:val="22"/>
              </w:rPr>
            </w:pPr>
            <w:r w:rsidRPr="005817D5">
              <w:rPr>
                <w:sz w:val="22"/>
                <w:szCs w:val="22"/>
              </w:rPr>
              <w:t>100%</w:t>
            </w:r>
          </w:p>
        </w:tc>
        <w:tc>
          <w:tcPr>
            <w:tcW w:w="2790" w:type="dxa"/>
            <w:gridSpan w:val="3"/>
            <w:tcBorders>
              <w:top w:val="single" w:sz="4" w:space="0" w:color="auto"/>
              <w:left w:val="single" w:sz="4" w:space="0" w:color="auto"/>
              <w:bottom w:val="nil"/>
              <w:right w:val="nil"/>
            </w:tcBorders>
          </w:tcPr>
          <w:p w14:paraId="30AA5AE2" w14:textId="77777777" w:rsidR="00F3522A" w:rsidRDefault="00F3522A" w:rsidP="00F270AD">
            <w:pPr>
              <w:pStyle w:val="BodyText"/>
              <w:kinsoku w:val="0"/>
              <w:overflowPunct w:val="0"/>
              <w:snapToGrid w:val="0"/>
              <w:ind w:left="0"/>
              <w:rPr>
                <w:i/>
                <w:iCs/>
                <w:sz w:val="22"/>
                <w:szCs w:val="22"/>
              </w:rPr>
            </w:pPr>
          </w:p>
        </w:tc>
      </w:tr>
      <w:tr w:rsidR="00F3522A" w:rsidRPr="00F3522A" w14:paraId="3DD0DA39" w14:textId="77777777" w:rsidTr="00F3522A">
        <w:tc>
          <w:tcPr>
            <w:tcW w:w="9630" w:type="dxa"/>
            <w:gridSpan w:val="6"/>
            <w:tcBorders>
              <w:top w:val="nil"/>
              <w:left w:val="nil"/>
              <w:bottom w:val="nil"/>
              <w:right w:val="nil"/>
            </w:tcBorders>
          </w:tcPr>
          <w:p w14:paraId="066723B0" w14:textId="55E55F7D" w:rsidR="00F3522A" w:rsidRPr="00F3522A" w:rsidRDefault="00F3522A" w:rsidP="00F3522A">
            <w:pPr>
              <w:rPr>
                <w:i/>
                <w:iCs/>
                <w:sz w:val="20"/>
                <w:szCs w:val="22"/>
              </w:rPr>
            </w:pPr>
          </w:p>
        </w:tc>
      </w:tr>
    </w:tbl>
    <w:p w14:paraId="10509AE5" w14:textId="77777777" w:rsidR="001B1085" w:rsidRDefault="001B1085" w:rsidP="001B1085">
      <w:pPr>
        <w:pStyle w:val="BodyText"/>
        <w:kinsoku w:val="0"/>
        <w:overflowPunct w:val="0"/>
        <w:snapToGrid w:val="0"/>
        <w:ind w:left="0"/>
        <w:rPr>
          <w:i/>
          <w:iCs/>
          <w:sz w:val="22"/>
          <w:szCs w:val="22"/>
        </w:rPr>
      </w:pPr>
    </w:p>
    <w:tbl>
      <w:tblPr>
        <w:tblStyle w:val="TableGrid"/>
        <w:tblW w:w="918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8370"/>
      </w:tblGrid>
      <w:tr w:rsidR="001B1085" w14:paraId="16A53645" w14:textId="77777777" w:rsidTr="00FB735A">
        <w:trPr>
          <w:trHeight w:val="1270"/>
        </w:trPr>
        <w:tc>
          <w:tcPr>
            <w:tcW w:w="810" w:type="dxa"/>
          </w:tcPr>
          <w:p w14:paraId="7F530307" w14:textId="77777777" w:rsidR="001B1085" w:rsidRPr="00FB735A" w:rsidRDefault="001B1085" w:rsidP="00F270AD">
            <w:pPr>
              <w:pStyle w:val="TableParagraph"/>
              <w:kinsoku w:val="0"/>
              <w:overflowPunct w:val="0"/>
              <w:snapToGrid w:val="0"/>
              <w:spacing w:before="40" w:after="40"/>
              <w:ind w:hanging="18"/>
              <w:rPr>
                <w:b/>
                <w:sz w:val="22"/>
                <w:szCs w:val="22"/>
              </w:rPr>
            </w:pPr>
            <w:r w:rsidRPr="00FB735A">
              <w:rPr>
                <w:b/>
                <w:i/>
                <w:iCs/>
                <w:sz w:val="22"/>
                <w:szCs w:val="22"/>
              </w:rPr>
              <w:t>A1:</w:t>
            </w:r>
          </w:p>
        </w:tc>
        <w:tc>
          <w:tcPr>
            <w:tcW w:w="8370" w:type="dxa"/>
          </w:tcPr>
          <w:p w14:paraId="2EA81A75" w14:textId="77777777" w:rsidR="001B1085" w:rsidRPr="00FB735A" w:rsidRDefault="001B1085" w:rsidP="00F270AD">
            <w:pPr>
              <w:pStyle w:val="TableParagraph"/>
              <w:kinsoku w:val="0"/>
              <w:overflowPunct w:val="0"/>
              <w:snapToGrid w:val="0"/>
              <w:spacing w:before="40" w:after="40"/>
              <w:ind w:left="133"/>
              <w:jc w:val="both"/>
              <w:rPr>
                <w:b/>
                <w:sz w:val="22"/>
                <w:szCs w:val="22"/>
              </w:rPr>
            </w:pPr>
            <w:r w:rsidRPr="00FB735A">
              <w:rPr>
                <w:b/>
                <w:i/>
                <w:iCs/>
                <w:sz w:val="22"/>
                <w:szCs w:val="22"/>
              </w:rPr>
              <w:t>Attitude</w:t>
            </w:r>
          </w:p>
          <w:p w14:paraId="020BB82D" w14:textId="77777777" w:rsidR="001B1085" w:rsidRPr="005817D5" w:rsidRDefault="001B1085" w:rsidP="00F270AD">
            <w:pPr>
              <w:pStyle w:val="TableParagraph"/>
              <w:kinsoku w:val="0"/>
              <w:overflowPunct w:val="0"/>
              <w:snapToGrid w:val="0"/>
              <w:spacing w:before="40" w:after="40"/>
              <w:ind w:left="133" w:right="229"/>
              <w:jc w:val="both"/>
              <w:rPr>
                <w:sz w:val="22"/>
                <w:szCs w:val="22"/>
              </w:rPr>
            </w:pPr>
            <w:r w:rsidRPr="005817D5">
              <w:rPr>
                <w:i/>
                <w:iCs/>
                <w:sz w:val="22"/>
                <w:szCs w:val="22"/>
              </w:rPr>
              <w:t>Develop an attitude of discovery/innovation/creativity, as demonstrated by students possessing a strong sense of curiosity, asking questions actively, challenging assumptions or engaging in inquiry together with teachers.</w:t>
            </w:r>
          </w:p>
        </w:tc>
      </w:tr>
      <w:tr w:rsidR="001B1085" w14:paraId="064EE217" w14:textId="77777777" w:rsidTr="00FB735A">
        <w:trPr>
          <w:trHeight w:val="1284"/>
        </w:trPr>
        <w:tc>
          <w:tcPr>
            <w:tcW w:w="810" w:type="dxa"/>
          </w:tcPr>
          <w:p w14:paraId="5B1FB714" w14:textId="77777777" w:rsidR="001B1085" w:rsidRPr="00FB735A" w:rsidRDefault="001B1085" w:rsidP="00F270AD">
            <w:pPr>
              <w:pStyle w:val="TableParagraph"/>
              <w:kinsoku w:val="0"/>
              <w:overflowPunct w:val="0"/>
              <w:snapToGrid w:val="0"/>
              <w:spacing w:before="40" w:after="40"/>
              <w:ind w:hanging="18"/>
              <w:rPr>
                <w:b/>
                <w:sz w:val="22"/>
                <w:szCs w:val="22"/>
              </w:rPr>
            </w:pPr>
            <w:r w:rsidRPr="00FB735A">
              <w:rPr>
                <w:b/>
                <w:i/>
                <w:iCs/>
                <w:sz w:val="22"/>
                <w:szCs w:val="22"/>
              </w:rPr>
              <w:t>A2:</w:t>
            </w:r>
          </w:p>
        </w:tc>
        <w:tc>
          <w:tcPr>
            <w:tcW w:w="8370" w:type="dxa"/>
          </w:tcPr>
          <w:p w14:paraId="6ABF6C14" w14:textId="77777777" w:rsidR="001B1085" w:rsidRPr="00FB735A" w:rsidRDefault="001B1085" w:rsidP="00F270AD">
            <w:pPr>
              <w:pStyle w:val="TableParagraph"/>
              <w:kinsoku w:val="0"/>
              <w:overflowPunct w:val="0"/>
              <w:snapToGrid w:val="0"/>
              <w:spacing w:before="40" w:after="40"/>
              <w:ind w:left="133"/>
              <w:jc w:val="both"/>
              <w:rPr>
                <w:b/>
                <w:sz w:val="22"/>
                <w:szCs w:val="22"/>
              </w:rPr>
            </w:pPr>
            <w:r w:rsidRPr="00FB735A">
              <w:rPr>
                <w:b/>
                <w:i/>
                <w:iCs/>
                <w:sz w:val="22"/>
                <w:szCs w:val="22"/>
              </w:rPr>
              <w:t>Ability</w:t>
            </w:r>
          </w:p>
          <w:p w14:paraId="4CA23819" w14:textId="542D4D84" w:rsidR="001B1085" w:rsidRPr="005817D5" w:rsidRDefault="001B1085" w:rsidP="00F270AD">
            <w:pPr>
              <w:pStyle w:val="TableParagraph"/>
              <w:kinsoku w:val="0"/>
              <w:overflowPunct w:val="0"/>
              <w:snapToGrid w:val="0"/>
              <w:spacing w:before="40" w:after="40"/>
              <w:ind w:left="133" w:right="228"/>
              <w:jc w:val="both"/>
              <w:rPr>
                <w:sz w:val="22"/>
                <w:szCs w:val="22"/>
              </w:rPr>
            </w:pPr>
            <w:r w:rsidRPr="005817D5">
              <w:rPr>
                <w:i/>
                <w:iCs/>
                <w:sz w:val="22"/>
                <w:szCs w:val="22"/>
              </w:rPr>
              <w:t xml:space="preserve">Develop the ability/skill needed to discover/innovate/create, as demonstrated by students possessing critical thinking skills to assess ideas, acquiring research skills, synthesizing knowledge across disciplines or applying academic knowledge to </w:t>
            </w:r>
            <w:r w:rsidR="006B397C">
              <w:rPr>
                <w:i/>
                <w:iCs/>
                <w:sz w:val="22"/>
                <w:szCs w:val="22"/>
              </w:rPr>
              <w:t>real</w:t>
            </w:r>
            <w:r w:rsidRPr="005817D5">
              <w:rPr>
                <w:i/>
                <w:iCs/>
                <w:sz w:val="22"/>
                <w:szCs w:val="22"/>
              </w:rPr>
              <w:t>-life problems.</w:t>
            </w:r>
          </w:p>
        </w:tc>
      </w:tr>
      <w:tr w:rsidR="001B1085" w14:paraId="1CCF6050" w14:textId="77777777" w:rsidTr="00FB735A">
        <w:trPr>
          <w:trHeight w:val="1252"/>
        </w:trPr>
        <w:tc>
          <w:tcPr>
            <w:tcW w:w="810" w:type="dxa"/>
          </w:tcPr>
          <w:p w14:paraId="1B443904" w14:textId="77777777" w:rsidR="001B1085" w:rsidRPr="00FB735A" w:rsidRDefault="001B1085" w:rsidP="00F270AD">
            <w:pPr>
              <w:pStyle w:val="TableParagraph"/>
              <w:kinsoku w:val="0"/>
              <w:overflowPunct w:val="0"/>
              <w:snapToGrid w:val="0"/>
              <w:spacing w:before="40" w:after="40"/>
              <w:ind w:hanging="18"/>
              <w:rPr>
                <w:b/>
                <w:sz w:val="22"/>
                <w:szCs w:val="22"/>
              </w:rPr>
            </w:pPr>
            <w:r w:rsidRPr="00FB735A">
              <w:rPr>
                <w:b/>
                <w:sz w:val="22"/>
                <w:szCs w:val="22"/>
              </w:rPr>
              <w:t>A3:</w:t>
            </w:r>
          </w:p>
        </w:tc>
        <w:tc>
          <w:tcPr>
            <w:tcW w:w="8370" w:type="dxa"/>
          </w:tcPr>
          <w:p w14:paraId="234C0BD2" w14:textId="77777777" w:rsidR="001B1085" w:rsidRPr="00FB735A" w:rsidRDefault="001B1085" w:rsidP="00F270AD">
            <w:pPr>
              <w:pStyle w:val="TableParagraph"/>
              <w:kinsoku w:val="0"/>
              <w:overflowPunct w:val="0"/>
              <w:snapToGrid w:val="0"/>
              <w:spacing w:before="40" w:after="40"/>
              <w:ind w:left="133"/>
              <w:rPr>
                <w:b/>
                <w:sz w:val="22"/>
                <w:szCs w:val="22"/>
              </w:rPr>
            </w:pPr>
            <w:r w:rsidRPr="00FB735A">
              <w:rPr>
                <w:b/>
                <w:i/>
                <w:iCs/>
                <w:sz w:val="22"/>
                <w:szCs w:val="22"/>
              </w:rPr>
              <w:t>Accomplishments</w:t>
            </w:r>
          </w:p>
          <w:p w14:paraId="376E4810" w14:textId="77777777" w:rsidR="001B1085" w:rsidRPr="005817D5" w:rsidRDefault="001B1085" w:rsidP="00F270AD">
            <w:pPr>
              <w:pStyle w:val="TableParagraph"/>
              <w:kinsoku w:val="0"/>
              <w:overflowPunct w:val="0"/>
              <w:snapToGrid w:val="0"/>
              <w:spacing w:before="40" w:after="40"/>
              <w:ind w:left="133" w:right="229"/>
              <w:rPr>
                <w:sz w:val="22"/>
                <w:szCs w:val="22"/>
              </w:rPr>
            </w:pPr>
            <w:r w:rsidRPr="005817D5">
              <w:rPr>
                <w:i/>
                <w:iCs/>
                <w:sz w:val="22"/>
                <w:szCs w:val="22"/>
              </w:rPr>
              <w:t>Demonstrate accomplishment of discovery/innovation/creativity through producing /constructing creative works/new artefacts, effective solutions to real-life problems or new processes.</w:t>
            </w:r>
          </w:p>
        </w:tc>
      </w:tr>
    </w:tbl>
    <w:p w14:paraId="5AAE9003" w14:textId="77777777" w:rsidR="001B1085" w:rsidRDefault="001B1085" w:rsidP="001B1085">
      <w:pPr>
        <w:pStyle w:val="BodyText"/>
        <w:kinsoku w:val="0"/>
        <w:overflowPunct w:val="0"/>
        <w:snapToGrid w:val="0"/>
        <w:ind w:left="0"/>
        <w:rPr>
          <w:i/>
          <w:iCs/>
          <w:sz w:val="22"/>
          <w:szCs w:val="22"/>
        </w:rPr>
      </w:pPr>
    </w:p>
    <w:p w14:paraId="75D7B0B5" w14:textId="77777777" w:rsidR="001B1085" w:rsidRDefault="001B1085" w:rsidP="001B1085">
      <w:pPr>
        <w:pStyle w:val="BodyText"/>
        <w:kinsoku w:val="0"/>
        <w:overflowPunct w:val="0"/>
        <w:snapToGrid w:val="0"/>
        <w:ind w:left="0"/>
        <w:rPr>
          <w:i/>
          <w:iCs/>
          <w:sz w:val="22"/>
          <w:szCs w:val="22"/>
        </w:rPr>
      </w:pPr>
    </w:p>
    <w:p w14:paraId="6EA305FD" w14:textId="77777777" w:rsidR="001B1085" w:rsidRPr="005817D5" w:rsidRDefault="001B1085" w:rsidP="001B1085">
      <w:pPr>
        <w:pStyle w:val="BodyText"/>
        <w:kinsoku w:val="0"/>
        <w:overflowPunct w:val="0"/>
        <w:snapToGrid w:val="0"/>
        <w:ind w:left="0"/>
        <w:rPr>
          <w:i/>
          <w:iCs/>
          <w:sz w:val="22"/>
          <w:szCs w:val="22"/>
        </w:rPr>
      </w:pPr>
    </w:p>
    <w:p w14:paraId="7F29AD06" w14:textId="77777777" w:rsidR="001B1085" w:rsidRDefault="001B1085" w:rsidP="001B1085">
      <w:pPr>
        <w:widowControl/>
        <w:autoSpaceDE/>
        <w:autoSpaceDN/>
        <w:adjustRightInd/>
        <w:spacing w:after="160" w:line="259" w:lineRule="auto"/>
        <w:rPr>
          <w:b/>
          <w:bCs/>
          <w:sz w:val="22"/>
          <w:szCs w:val="22"/>
        </w:rPr>
      </w:pPr>
      <w:r>
        <w:rPr>
          <w:b/>
          <w:bCs/>
          <w:sz w:val="22"/>
          <w:szCs w:val="22"/>
        </w:rPr>
        <w:br w:type="page"/>
      </w:r>
    </w:p>
    <w:p w14:paraId="7CDFB198" w14:textId="41C614B1" w:rsidR="001B1085" w:rsidRPr="005817D5" w:rsidRDefault="003B0C1D" w:rsidP="00BB0DF9">
      <w:pPr>
        <w:pStyle w:val="BodyText"/>
        <w:numPr>
          <w:ilvl w:val="0"/>
          <w:numId w:val="47"/>
        </w:numPr>
        <w:tabs>
          <w:tab w:val="left" w:pos="746"/>
        </w:tabs>
        <w:kinsoku w:val="0"/>
        <w:overflowPunct w:val="0"/>
        <w:snapToGrid w:val="0"/>
        <w:rPr>
          <w:sz w:val="22"/>
          <w:szCs w:val="22"/>
        </w:rPr>
      </w:pPr>
      <w:r>
        <w:rPr>
          <w:b/>
          <w:bCs/>
          <w:sz w:val="22"/>
          <w:szCs w:val="22"/>
        </w:rPr>
        <w:lastRenderedPageBreak/>
        <w:t>Learning</w:t>
      </w:r>
      <w:r w:rsidRPr="005817D5">
        <w:rPr>
          <w:b/>
          <w:bCs/>
          <w:sz w:val="22"/>
          <w:szCs w:val="22"/>
        </w:rPr>
        <w:t xml:space="preserve"> </w:t>
      </w:r>
      <w:r w:rsidR="001B1085" w:rsidRPr="005817D5">
        <w:rPr>
          <w:b/>
          <w:bCs/>
          <w:sz w:val="22"/>
          <w:szCs w:val="22"/>
        </w:rPr>
        <w:t xml:space="preserve">and </w:t>
      </w:r>
      <w:r>
        <w:rPr>
          <w:b/>
          <w:bCs/>
          <w:sz w:val="22"/>
          <w:szCs w:val="22"/>
        </w:rPr>
        <w:t>Teaching</w:t>
      </w:r>
      <w:r w:rsidRPr="005817D5">
        <w:rPr>
          <w:b/>
          <w:bCs/>
          <w:sz w:val="22"/>
          <w:szCs w:val="22"/>
        </w:rPr>
        <w:t xml:space="preserve"> </w:t>
      </w:r>
      <w:r w:rsidR="001B1085" w:rsidRPr="005817D5">
        <w:rPr>
          <w:b/>
          <w:bCs/>
          <w:sz w:val="22"/>
          <w:szCs w:val="22"/>
        </w:rPr>
        <w:t>Activities (</w:t>
      </w:r>
      <w:r>
        <w:rPr>
          <w:b/>
          <w:bCs/>
          <w:sz w:val="22"/>
          <w:szCs w:val="22"/>
        </w:rPr>
        <w:t>LTA</w:t>
      </w:r>
      <w:r w:rsidRPr="005817D5">
        <w:rPr>
          <w:b/>
          <w:bCs/>
          <w:sz w:val="22"/>
          <w:szCs w:val="22"/>
        </w:rPr>
        <w:t>s</w:t>
      </w:r>
      <w:r w:rsidR="001B1085" w:rsidRPr="005817D5">
        <w:rPr>
          <w:b/>
          <w:bCs/>
          <w:sz w:val="22"/>
          <w:szCs w:val="22"/>
        </w:rPr>
        <w:t>)</w:t>
      </w:r>
    </w:p>
    <w:p w14:paraId="2CACFC25" w14:textId="6714B512" w:rsidR="001B1085" w:rsidRPr="005817D5" w:rsidRDefault="001B1085" w:rsidP="001B1085">
      <w:pPr>
        <w:pStyle w:val="BodyText"/>
        <w:kinsoku w:val="0"/>
        <w:overflowPunct w:val="0"/>
        <w:snapToGrid w:val="0"/>
        <w:ind w:left="774"/>
        <w:rPr>
          <w:sz w:val="22"/>
          <w:szCs w:val="22"/>
        </w:rPr>
      </w:pPr>
      <w:r w:rsidRPr="005817D5">
        <w:rPr>
          <w:i/>
          <w:iCs/>
          <w:sz w:val="22"/>
          <w:szCs w:val="22"/>
        </w:rPr>
        <w:t>(</w:t>
      </w:r>
      <w:r w:rsidR="003B0C1D">
        <w:rPr>
          <w:i/>
          <w:iCs/>
          <w:sz w:val="22"/>
          <w:szCs w:val="22"/>
        </w:rPr>
        <w:t>LTA</w:t>
      </w:r>
      <w:r w:rsidR="003B0C1D" w:rsidRPr="005817D5">
        <w:rPr>
          <w:i/>
          <w:iCs/>
          <w:sz w:val="22"/>
          <w:szCs w:val="22"/>
        </w:rPr>
        <w:t xml:space="preserve">s </w:t>
      </w:r>
      <w:r w:rsidRPr="005817D5">
        <w:rPr>
          <w:i/>
          <w:iCs/>
          <w:sz w:val="22"/>
          <w:szCs w:val="22"/>
        </w:rPr>
        <w:t>designed to facilitate students’ achievement of the CILOs.)</w:t>
      </w:r>
    </w:p>
    <w:p w14:paraId="0351EEE3" w14:textId="77777777" w:rsidR="001B1085" w:rsidRDefault="001B1085" w:rsidP="001B1085">
      <w:pPr>
        <w:pStyle w:val="BodyText"/>
        <w:kinsoku w:val="0"/>
        <w:overflowPunct w:val="0"/>
        <w:snapToGrid w:val="0"/>
        <w:ind w:left="0"/>
        <w:rPr>
          <w:i/>
          <w:iCs/>
          <w:sz w:val="22"/>
          <w:szCs w:val="22"/>
        </w:rPr>
      </w:pPr>
    </w:p>
    <w:tbl>
      <w:tblPr>
        <w:tblW w:w="0" w:type="auto"/>
        <w:tblInd w:w="726" w:type="dxa"/>
        <w:tblLayout w:type="fixed"/>
        <w:tblCellMar>
          <w:left w:w="0" w:type="dxa"/>
          <w:right w:w="0" w:type="dxa"/>
        </w:tblCellMar>
        <w:tblLook w:val="01E0" w:firstRow="1" w:lastRow="1" w:firstColumn="1" w:lastColumn="1" w:noHBand="0" w:noVBand="0"/>
      </w:tblPr>
      <w:tblGrid>
        <w:gridCol w:w="1620"/>
        <w:gridCol w:w="4050"/>
        <w:gridCol w:w="432"/>
        <w:gridCol w:w="432"/>
        <w:gridCol w:w="432"/>
        <w:gridCol w:w="432"/>
        <w:gridCol w:w="432"/>
        <w:gridCol w:w="1493"/>
      </w:tblGrid>
      <w:tr w:rsidR="001B1085" w14:paraId="5F324195" w14:textId="77777777" w:rsidTr="00F270AD">
        <w:trPr>
          <w:trHeight w:hRule="exact" w:val="240"/>
        </w:trPr>
        <w:tc>
          <w:tcPr>
            <w:tcW w:w="1620" w:type="dxa"/>
            <w:vMerge w:val="restart"/>
            <w:tcBorders>
              <w:top w:val="single" w:sz="5" w:space="0" w:color="000000"/>
              <w:left w:val="single" w:sz="5" w:space="0" w:color="000000"/>
              <w:right w:val="single" w:sz="5" w:space="0" w:color="000000"/>
            </w:tcBorders>
          </w:tcPr>
          <w:p w14:paraId="79462CF7" w14:textId="20736D86" w:rsidR="001B1085" w:rsidRDefault="003B0C1D" w:rsidP="00F270AD">
            <w:pPr>
              <w:pStyle w:val="TableParagraph"/>
              <w:spacing w:line="227" w:lineRule="exact"/>
              <w:ind w:left="102"/>
              <w:rPr>
                <w:rFonts w:eastAsia="Times New Roman"/>
                <w:sz w:val="20"/>
                <w:szCs w:val="20"/>
              </w:rPr>
            </w:pPr>
            <w:r>
              <w:rPr>
                <w:rFonts w:eastAsia="Times New Roman"/>
                <w:b/>
                <w:bCs/>
                <w:spacing w:val="-1"/>
                <w:sz w:val="20"/>
                <w:szCs w:val="20"/>
              </w:rPr>
              <w:t>LTA</w:t>
            </w:r>
          </w:p>
        </w:tc>
        <w:tc>
          <w:tcPr>
            <w:tcW w:w="4050" w:type="dxa"/>
            <w:vMerge w:val="restart"/>
            <w:tcBorders>
              <w:top w:val="single" w:sz="5" w:space="0" w:color="000000"/>
              <w:left w:val="single" w:sz="5" w:space="0" w:color="000000"/>
              <w:right w:val="single" w:sz="5" w:space="0" w:color="000000"/>
            </w:tcBorders>
          </w:tcPr>
          <w:p w14:paraId="1437E9E9" w14:textId="77777777" w:rsidR="001B1085" w:rsidRDefault="001B1085" w:rsidP="00F270AD">
            <w:pPr>
              <w:pStyle w:val="TableParagraph"/>
              <w:spacing w:line="227" w:lineRule="exact"/>
              <w:ind w:left="102" w:right="90"/>
              <w:rPr>
                <w:rFonts w:eastAsia="Times New Roman"/>
                <w:sz w:val="20"/>
                <w:szCs w:val="20"/>
              </w:rPr>
            </w:pPr>
            <w:r>
              <w:rPr>
                <w:rFonts w:eastAsia="Times New Roman"/>
                <w:b/>
                <w:bCs/>
                <w:spacing w:val="1"/>
                <w:sz w:val="20"/>
                <w:szCs w:val="20"/>
              </w:rPr>
              <w:t>B</w:t>
            </w:r>
            <w:r>
              <w:rPr>
                <w:rFonts w:eastAsia="Times New Roman"/>
                <w:b/>
                <w:bCs/>
                <w:sz w:val="20"/>
                <w:szCs w:val="20"/>
              </w:rPr>
              <w:t>rief</w:t>
            </w:r>
            <w:r>
              <w:rPr>
                <w:rFonts w:eastAsia="Times New Roman"/>
                <w:b/>
                <w:bCs/>
                <w:spacing w:val="-14"/>
                <w:sz w:val="20"/>
                <w:szCs w:val="20"/>
              </w:rPr>
              <w:t xml:space="preserve"> </w:t>
            </w:r>
            <w:r>
              <w:rPr>
                <w:rFonts w:eastAsia="Times New Roman"/>
                <w:b/>
                <w:bCs/>
                <w:sz w:val="20"/>
                <w:szCs w:val="20"/>
              </w:rPr>
              <w:t>Description</w:t>
            </w:r>
          </w:p>
        </w:tc>
        <w:tc>
          <w:tcPr>
            <w:tcW w:w="2160" w:type="dxa"/>
            <w:gridSpan w:val="5"/>
            <w:tcBorders>
              <w:top w:val="single" w:sz="5" w:space="0" w:color="000000"/>
              <w:left w:val="single" w:sz="5" w:space="0" w:color="000000"/>
              <w:bottom w:val="single" w:sz="5" w:space="0" w:color="000000"/>
              <w:right w:val="single" w:sz="5" w:space="0" w:color="000000"/>
            </w:tcBorders>
          </w:tcPr>
          <w:p w14:paraId="40154285" w14:textId="77777777" w:rsidR="001B1085" w:rsidRDefault="001B1085" w:rsidP="00F270AD">
            <w:pPr>
              <w:pStyle w:val="TableParagraph"/>
              <w:spacing w:line="227" w:lineRule="exact"/>
              <w:ind w:left="102"/>
              <w:jc w:val="center"/>
              <w:rPr>
                <w:rFonts w:eastAsia="Times New Roman"/>
                <w:sz w:val="20"/>
                <w:szCs w:val="20"/>
              </w:rPr>
            </w:pPr>
            <w:r>
              <w:rPr>
                <w:rFonts w:eastAsia="Times New Roman"/>
                <w:b/>
                <w:bCs/>
                <w:sz w:val="20"/>
                <w:szCs w:val="20"/>
              </w:rPr>
              <w:t>CI</w:t>
            </w:r>
            <w:r>
              <w:rPr>
                <w:rFonts w:eastAsia="Times New Roman"/>
                <w:b/>
                <w:bCs/>
                <w:spacing w:val="-2"/>
                <w:sz w:val="20"/>
                <w:szCs w:val="20"/>
              </w:rPr>
              <w:t>L</w:t>
            </w:r>
            <w:r>
              <w:rPr>
                <w:rFonts w:eastAsia="Times New Roman"/>
                <w:b/>
                <w:bCs/>
                <w:sz w:val="20"/>
                <w:szCs w:val="20"/>
              </w:rPr>
              <w:t>O</w:t>
            </w:r>
            <w:r>
              <w:rPr>
                <w:rFonts w:eastAsia="Times New Roman"/>
                <w:b/>
                <w:bCs/>
                <w:spacing w:val="-8"/>
                <w:sz w:val="20"/>
                <w:szCs w:val="20"/>
              </w:rPr>
              <w:t xml:space="preserve"> </w:t>
            </w:r>
            <w:r>
              <w:rPr>
                <w:rFonts w:eastAsia="Times New Roman"/>
                <w:b/>
                <w:bCs/>
                <w:sz w:val="20"/>
                <w:szCs w:val="20"/>
              </w:rPr>
              <w:t>N</w:t>
            </w:r>
            <w:r>
              <w:rPr>
                <w:rFonts w:eastAsia="Times New Roman"/>
                <w:b/>
                <w:bCs/>
                <w:spacing w:val="1"/>
                <w:sz w:val="20"/>
                <w:szCs w:val="20"/>
              </w:rPr>
              <w:t>o</w:t>
            </w:r>
            <w:r>
              <w:rPr>
                <w:rFonts w:eastAsia="Times New Roman"/>
                <w:b/>
                <w:bCs/>
                <w:sz w:val="20"/>
                <w:szCs w:val="20"/>
              </w:rPr>
              <w:t>.</w:t>
            </w:r>
          </w:p>
        </w:tc>
        <w:tc>
          <w:tcPr>
            <w:tcW w:w="1493" w:type="dxa"/>
            <w:vMerge w:val="restart"/>
            <w:tcBorders>
              <w:top w:val="single" w:sz="5" w:space="0" w:color="000000"/>
              <w:left w:val="single" w:sz="5" w:space="0" w:color="000000"/>
              <w:right w:val="single" w:sz="5" w:space="0" w:color="000000"/>
            </w:tcBorders>
          </w:tcPr>
          <w:p w14:paraId="0AA5CEF9" w14:textId="77777777" w:rsidR="001B1085" w:rsidRDefault="001B1085" w:rsidP="00F270AD">
            <w:pPr>
              <w:pStyle w:val="TableParagraph"/>
              <w:spacing w:line="227" w:lineRule="exact"/>
              <w:ind w:left="102"/>
              <w:rPr>
                <w:rFonts w:eastAsia="Times New Roman"/>
                <w:sz w:val="20"/>
                <w:szCs w:val="20"/>
              </w:rPr>
            </w:pPr>
            <w:r>
              <w:rPr>
                <w:rFonts w:eastAsia="Times New Roman"/>
                <w:b/>
                <w:bCs/>
                <w:sz w:val="20"/>
                <w:szCs w:val="20"/>
              </w:rPr>
              <w:t>H</w:t>
            </w:r>
            <w:r>
              <w:rPr>
                <w:rFonts w:eastAsia="Times New Roman"/>
                <w:b/>
                <w:bCs/>
                <w:spacing w:val="1"/>
                <w:sz w:val="20"/>
                <w:szCs w:val="20"/>
              </w:rPr>
              <w:t>o</w:t>
            </w:r>
            <w:r>
              <w:rPr>
                <w:rFonts w:eastAsia="Times New Roman"/>
                <w:b/>
                <w:bCs/>
                <w:sz w:val="20"/>
                <w:szCs w:val="20"/>
              </w:rPr>
              <w:t>ur</w:t>
            </w:r>
            <w:r>
              <w:rPr>
                <w:rFonts w:eastAsia="Times New Roman"/>
                <w:b/>
                <w:bCs/>
                <w:spacing w:val="-1"/>
                <w:sz w:val="20"/>
                <w:szCs w:val="20"/>
              </w:rPr>
              <w:t>s</w:t>
            </w:r>
            <w:r>
              <w:rPr>
                <w:rFonts w:eastAsia="Times New Roman"/>
                <w:b/>
                <w:bCs/>
                <w:sz w:val="20"/>
                <w:szCs w:val="20"/>
              </w:rPr>
              <w:t>/</w:t>
            </w:r>
            <w:r>
              <w:rPr>
                <w:rFonts w:eastAsia="Times New Roman"/>
                <w:b/>
                <w:bCs/>
                <w:spacing w:val="2"/>
                <w:sz w:val="20"/>
                <w:szCs w:val="20"/>
              </w:rPr>
              <w:t>w</w:t>
            </w:r>
            <w:r>
              <w:rPr>
                <w:rFonts w:eastAsia="Times New Roman"/>
                <w:b/>
                <w:bCs/>
                <w:sz w:val="20"/>
                <w:szCs w:val="20"/>
              </w:rPr>
              <w:t>eek</w:t>
            </w:r>
          </w:p>
          <w:p w14:paraId="1601D417" w14:textId="77777777" w:rsidR="001B1085" w:rsidRDefault="001B1085" w:rsidP="00F270AD">
            <w:pPr>
              <w:pStyle w:val="TableParagraph"/>
              <w:spacing w:before="1"/>
              <w:ind w:left="102"/>
              <w:rPr>
                <w:rFonts w:eastAsia="Times New Roman"/>
                <w:sz w:val="20"/>
                <w:szCs w:val="20"/>
              </w:rPr>
            </w:pPr>
            <w:r>
              <w:rPr>
                <w:rFonts w:eastAsia="Times New Roman"/>
                <w:b/>
                <w:bCs/>
                <w:sz w:val="20"/>
                <w:szCs w:val="20"/>
              </w:rPr>
              <w:t>(if</w:t>
            </w:r>
            <w:r>
              <w:rPr>
                <w:rFonts w:eastAsia="Times New Roman"/>
                <w:b/>
                <w:bCs/>
                <w:spacing w:val="-12"/>
                <w:sz w:val="20"/>
                <w:szCs w:val="20"/>
              </w:rPr>
              <w:t xml:space="preserve"> </w:t>
            </w:r>
            <w:r>
              <w:rPr>
                <w:rFonts w:eastAsia="Times New Roman"/>
                <w:b/>
                <w:bCs/>
                <w:spacing w:val="1"/>
                <w:sz w:val="20"/>
                <w:szCs w:val="20"/>
              </w:rPr>
              <w:t>a</w:t>
            </w:r>
            <w:r>
              <w:rPr>
                <w:rFonts w:eastAsia="Times New Roman"/>
                <w:b/>
                <w:bCs/>
                <w:sz w:val="20"/>
                <w:szCs w:val="20"/>
              </w:rPr>
              <w:t>p</w:t>
            </w:r>
            <w:r>
              <w:rPr>
                <w:rFonts w:eastAsia="Times New Roman"/>
                <w:b/>
                <w:bCs/>
                <w:spacing w:val="-1"/>
                <w:sz w:val="20"/>
                <w:szCs w:val="20"/>
              </w:rPr>
              <w:t>p</w:t>
            </w:r>
            <w:r>
              <w:rPr>
                <w:rFonts w:eastAsia="Times New Roman"/>
                <w:b/>
                <w:bCs/>
                <w:sz w:val="20"/>
                <w:szCs w:val="20"/>
              </w:rPr>
              <w:t>lic</w:t>
            </w:r>
            <w:r>
              <w:rPr>
                <w:rFonts w:eastAsia="Times New Roman"/>
                <w:b/>
                <w:bCs/>
                <w:spacing w:val="1"/>
                <w:sz w:val="20"/>
                <w:szCs w:val="20"/>
              </w:rPr>
              <w:t>a</w:t>
            </w:r>
            <w:r>
              <w:rPr>
                <w:rFonts w:eastAsia="Times New Roman"/>
                <w:b/>
                <w:bCs/>
                <w:sz w:val="20"/>
                <w:szCs w:val="20"/>
              </w:rPr>
              <w:t>ble)</w:t>
            </w:r>
          </w:p>
        </w:tc>
      </w:tr>
      <w:tr w:rsidR="003B0C1D" w14:paraId="20FE1909" w14:textId="77777777" w:rsidTr="003D5CDA">
        <w:trPr>
          <w:trHeight w:hRule="exact" w:val="264"/>
        </w:trPr>
        <w:tc>
          <w:tcPr>
            <w:tcW w:w="1620" w:type="dxa"/>
            <w:vMerge/>
            <w:tcBorders>
              <w:left w:val="single" w:sz="5" w:space="0" w:color="000000"/>
              <w:bottom w:val="single" w:sz="5" w:space="0" w:color="000000"/>
              <w:right w:val="single" w:sz="5" w:space="0" w:color="000000"/>
            </w:tcBorders>
          </w:tcPr>
          <w:p w14:paraId="260AD90E" w14:textId="77777777" w:rsidR="003B0C1D" w:rsidRDefault="003B0C1D" w:rsidP="00F270AD"/>
        </w:tc>
        <w:tc>
          <w:tcPr>
            <w:tcW w:w="4050" w:type="dxa"/>
            <w:vMerge/>
            <w:tcBorders>
              <w:left w:val="single" w:sz="5" w:space="0" w:color="000000"/>
              <w:bottom w:val="single" w:sz="5" w:space="0" w:color="000000"/>
              <w:right w:val="single" w:sz="5" w:space="0" w:color="000000"/>
            </w:tcBorders>
          </w:tcPr>
          <w:p w14:paraId="0935C575" w14:textId="77777777" w:rsidR="003B0C1D" w:rsidRDefault="003B0C1D" w:rsidP="00F270AD">
            <w:pPr>
              <w:ind w:left="102" w:right="90"/>
            </w:pPr>
          </w:p>
        </w:tc>
        <w:tc>
          <w:tcPr>
            <w:tcW w:w="432" w:type="dxa"/>
            <w:tcBorders>
              <w:top w:val="single" w:sz="5" w:space="0" w:color="000000"/>
              <w:left w:val="single" w:sz="5" w:space="0" w:color="000000"/>
              <w:bottom w:val="single" w:sz="5" w:space="0" w:color="000000"/>
              <w:right w:val="single" w:sz="5" w:space="0" w:color="000000"/>
            </w:tcBorders>
            <w:vAlign w:val="center"/>
          </w:tcPr>
          <w:p w14:paraId="6EE4C509" w14:textId="77777777" w:rsidR="003B0C1D" w:rsidRDefault="003B0C1D" w:rsidP="00F270AD">
            <w:pPr>
              <w:pStyle w:val="TableParagraph"/>
              <w:spacing w:line="227" w:lineRule="exact"/>
              <w:ind w:left="132" w:right="136"/>
              <w:jc w:val="center"/>
              <w:rPr>
                <w:rFonts w:eastAsia="Times New Roman"/>
                <w:sz w:val="20"/>
                <w:szCs w:val="20"/>
              </w:rPr>
            </w:pPr>
            <w:r>
              <w:rPr>
                <w:rFonts w:eastAsia="Times New Roman"/>
                <w:b/>
                <w:bCs/>
                <w:sz w:val="20"/>
                <w:szCs w:val="20"/>
              </w:rPr>
              <w:t>1</w:t>
            </w:r>
          </w:p>
        </w:tc>
        <w:tc>
          <w:tcPr>
            <w:tcW w:w="432" w:type="dxa"/>
            <w:tcBorders>
              <w:top w:val="single" w:sz="5" w:space="0" w:color="000000"/>
              <w:left w:val="single" w:sz="5" w:space="0" w:color="000000"/>
              <w:bottom w:val="single" w:sz="5" w:space="0" w:color="000000"/>
              <w:right w:val="single" w:sz="5" w:space="0" w:color="000000"/>
            </w:tcBorders>
            <w:vAlign w:val="center"/>
          </w:tcPr>
          <w:p w14:paraId="5967D890" w14:textId="77777777" w:rsidR="003B0C1D" w:rsidRDefault="003B0C1D" w:rsidP="00F270AD">
            <w:pPr>
              <w:pStyle w:val="TableParagraph"/>
              <w:spacing w:line="227" w:lineRule="exact"/>
              <w:ind w:left="132" w:right="136"/>
              <w:jc w:val="center"/>
              <w:rPr>
                <w:rFonts w:eastAsia="Times New Roman"/>
                <w:sz w:val="20"/>
                <w:szCs w:val="20"/>
              </w:rPr>
            </w:pPr>
            <w:r>
              <w:rPr>
                <w:rFonts w:eastAsia="Times New Roman"/>
                <w:b/>
                <w:bCs/>
                <w:sz w:val="20"/>
                <w:szCs w:val="20"/>
              </w:rPr>
              <w:t>2</w:t>
            </w:r>
          </w:p>
        </w:tc>
        <w:tc>
          <w:tcPr>
            <w:tcW w:w="432" w:type="dxa"/>
            <w:tcBorders>
              <w:top w:val="single" w:sz="5" w:space="0" w:color="000000"/>
              <w:left w:val="single" w:sz="5" w:space="0" w:color="000000"/>
              <w:bottom w:val="single" w:sz="5" w:space="0" w:color="000000"/>
              <w:right w:val="single" w:sz="5" w:space="0" w:color="000000"/>
            </w:tcBorders>
            <w:vAlign w:val="center"/>
          </w:tcPr>
          <w:p w14:paraId="7FEBF489" w14:textId="77777777" w:rsidR="003B0C1D" w:rsidRDefault="003B0C1D" w:rsidP="00F270AD">
            <w:pPr>
              <w:pStyle w:val="TableParagraph"/>
              <w:spacing w:line="227" w:lineRule="exact"/>
              <w:ind w:right="1"/>
              <w:jc w:val="center"/>
              <w:rPr>
                <w:rFonts w:eastAsia="Times New Roman"/>
                <w:sz w:val="20"/>
                <w:szCs w:val="20"/>
              </w:rPr>
            </w:pPr>
            <w:r>
              <w:rPr>
                <w:rFonts w:eastAsia="Times New Roman"/>
                <w:b/>
                <w:bCs/>
                <w:sz w:val="20"/>
                <w:szCs w:val="20"/>
              </w:rPr>
              <w:t>3</w:t>
            </w:r>
          </w:p>
        </w:tc>
        <w:tc>
          <w:tcPr>
            <w:tcW w:w="432" w:type="dxa"/>
            <w:tcBorders>
              <w:top w:val="single" w:sz="5" w:space="0" w:color="000000"/>
              <w:left w:val="single" w:sz="5" w:space="0" w:color="000000"/>
              <w:bottom w:val="single" w:sz="5" w:space="0" w:color="000000"/>
              <w:right w:val="single" w:sz="5" w:space="0" w:color="000000"/>
            </w:tcBorders>
            <w:vAlign w:val="center"/>
          </w:tcPr>
          <w:p w14:paraId="06BEAC12" w14:textId="77777777" w:rsidR="003B0C1D" w:rsidRPr="005D7B9C" w:rsidRDefault="003B0C1D" w:rsidP="00F270AD">
            <w:pPr>
              <w:pStyle w:val="TableParagraph"/>
              <w:spacing w:line="227" w:lineRule="exact"/>
              <w:ind w:right="3"/>
              <w:jc w:val="center"/>
              <w:rPr>
                <w:rFonts w:eastAsia="Times New Roman"/>
                <w:b/>
                <w:sz w:val="20"/>
                <w:szCs w:val="20"/>
              </w:rPr>
            </w:pPr>
            <w:r>
              <w:rPr>
                <w:rFonts w:eastAsia="Times New Roman"/>
                <w:b/>
                <w:bCs/>
                <w:sz w:val="20"/>
                <w:szCs w:val="20"/>
              </w:rPr>
              <w:t>4</w:t>
            </w:r>
          </w:p>
        </w:tc>
        <w:tc>
          <w:tcPr>
            <w:tcW w:w="432" w:type="dxa"/>
            <w:tcBorders>
              <w:top w:val="single" w:sz="5" w:space="0" w:color="000000"/>
              <w:left w:val="single" w:sz="5" w:space="0" w:color="000000"/>
              <w:bottom w:val="single" w:sz="5" w:space="0" w:color="000000"/>
              <w:right w:val="single" w:sz="5" w:space="0" w:color="000000"/>
            </w:tcBorders>
            <w:vAlign w:val="center"/>
          </w:tcPr>
          <w:p w14:paraId="1A111F03" w14:textId="12C16B31" w:rsidR="003B0C1D" w:rsidRPr="005D7B9C" w:rsidRDefault="003B0C1D">
            <w:pPr>
              <w:pStyle w:val="TableParagraph"/>
              <w:spacing w:line="227" w:lineRule="exact"/>
              <w:ind w:right="3"/>
              <w:jc w:val="center"/>
              <w:rPr>
                <w:rFonts w:eastAsia="Times New Roman"/>
                <w:b/>
                <w:sz w:val="20"/>
                <w:szCs w:val="20"/>
              </w:rPr>
            </w:pPr>
            <w:r>
              <w:rPr>
                <w:rFonts w:eastAsia="Times New Roman"/>
                <w:b/>
                <w:sz w:val="20"/>
                <w:szCs w:val="20"/>
              </w:rPr>
              <w:t>5</w:t>
            </w:r>
          </w:p>
        </w:tc>
        <w:tc>
          <w:tcPr>
            <w:tcW w:w="1493" w:type="dxa"/>
            <w:vMerge/>
            <w:tcBorders>
              <w:left w:val="single" w:sz="5" w:space="0" w:color="000000"/>
              <w:bottom w:val="single" w:sz="5" w:space="0" w:color="000000"/>
              <w:right w:val="single" w:sz="5" w:space="0" w:color="000000"/>
            </w:tcBorders>
          </w:tcPr>
          <w:p w14:paraId="1DDF77A8" w14:textId="77777777" w:rsidR="003B0C1D" w:rsidRDefault="003B0C1D" w:rsidP="00F270AD"/>
        </w:tc>
      </w:tr>
      <w:tr w:rsidR="003B0C1D" w14:paraId="3F4821DB" w14:textId="77777777" w:rsidTr="003D5CDA">
        <w:trPr>
          <w:trHeight w:hRule="exact" w:val="1570"/>
        </w:trPr>
        <w:tc>
          <w:tcPr>
            <w:tcW w:w="1620" w:type="dxa"/>
            <w:tcBorders>
              <w:top w:val="single" w:sz="5" w:space="0" w:color="000000"/>
              <w:left w:val="single" w:sz="5" w:space="0" w:color="000000"/>
              <w:bottom w:val="single" w:sz="5" w:space="0" w:color="000000"/>
              <w:right w:val="single" w:sz="5" w:space="0" w:color="000000"/>
            </w:tcBorders>
          </w:tcPr>
          <w:p w14:paraId="4F13402A" w14:textId="2139F2AC" w:rsidR="003B0C1D" w:rsidRPr="005817D5" w:rsidRDefault="003B0C1D" w:rsidP="00FF40AB">
            <w:pPr>
              <w:pStyle w:val="TableParagraph"/>
              <w:kinsoku w:val="0"/>
              <w:overflowPunct w:val="0"/>
              <w:snapToGrid w:val="0"/>
              <w:spacing w:before="40" w:after="40"/>
              <w:ind w:left="102" w:right="349"/>
              <w:rPr>
                <w:sz w:val="22"/>
                <w:szCs w:val="22"/>
              </w:rPr>
            </w:pPr>
            <w:r>
              <w:rPr>
                <w:sz w:val="22"/>
                <w:szCs w:val="22"/>
              </w:rPr>
              <w:t>Lectures</w:t>
            </w:r>
          </w:p>
        </w:tc>
        <w:tc>
          <w:tcPr>
            <w:tcW w:w="4050" w:type="dxa"/>
            <w:tcBorders>
              <w:top w:val="single" w:sz="5" w:space="0" w:color="000000"/>
              <w:left w:val="single" w:sz="5" w:space="0" w:color="000000"/>
              <w:bottom w:val="single" w:sz="5" w:space="0" w:color="000000"/>
              <w:right w:val="single" w:sz="5" w:space="0" w:color="000000"/>
            </w:tcBorders>
          </w:tcPr>
          <w:p w14:paraId="3091798E" w14:textId="686D97A7" w:rsidR="003B0C1D" w:rsidRPr="005817D5" w:rsidRDefault="003B0C1D" w:rsidP="00FF40AB">
            <w:pPr>
              <w:pStyle w:val="TableParagraph"/>
              <w:kinsoku w:val="0"/>
              <w:overflowPunct w:val="0"/>
              <w:snapToGrid w:val="0"/>
              <w:spacing w:before="40" w:after="40"/>
              <w:ind w:left="102" w:right="90"/>
              <w:rPr>
                <w:rFonts w:eastAsiaTheme="majorEastAsia"/>
                <w:sz w:val="22"/>
                <w:szCs w:val="22"/>
              </w:rPr>
            </w:pPr>
            <w:r>
              <w:rPr>
                <w:sz w:val="22"/>
                <w:szCs w:val="22"/>
              </w:rPr>
              <w:t xml:space="preserve">Students will </w:t>
            </w:r>
            <w:r w:rsidR="0028436C">
              <w:rPr>
                <w:sz w:val="22"/>
                <w:szCs w:val="22"/>
              </w:rPr>
              <w:t xml:space="preserve">engage in lectures to gain knowledge about fundamental concepts of accounting and </w:t>
            </w:r>
            <w:r>
              <w:rPr>
                <w:sz w:val="22"/>
                <w:szCs w:val="22"/>
              </w:rPr>
              <w:t xml:space="preserve">learn </w:t>
            </w:r>
            <w:r w:rsidRPr="005817D5">
              <w:rPr>
                <w:sz w:val="22"/>
                <w:szCs w:val="22"/>
              </w:rPr>
              <w:t>the development of AI knowledge, analytical and communication skills and modelling capabilities through the analysis and application of AI in accounting</w:t>
            </w:r>
            <w:r w:rsidRPr="005817D5">
              <w:rPr>
                <w:rFonts w:eastAsiaTheme="majorEastAsia"/>
                <w:sz w:val="22"/>
                <w:szCs w:val="22"/>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57F0FE72" w14:textId="77777777" w:rsidR="003B0C1D" w:rsidRDefault="003B0C1D" w:rsidP="00FF40AB">
            <w:pPr>
              <w:spacing w:before="40" w:after="40"/>
              <w:jc w:val="center"/>
            </w:pPr>
            <w:r w:rsidRPr="003D6B25">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535E4EA7" w14:textId="77777777" w:rsidR="003B0C1D" w:rsidRDefault="003B0C1D" w:rsidP="00FF40AB">
            <w:pPr>
              <w:spacing w:before="40" w:after="40"/>
              <w:jc w:val="center"/>
            </w:pPr>
            <w:r w:rsidRPr="003D6B25">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63FC4471" w14:textId="77777777" w:rsidR="003B0C1D" w:rsidRDefault="003B0C1D" w:rsidP="00FF40AB">
            <w:pPr>
              <w:spacing w:before="40" w:after="40"/>
              <w:jc w:val="center"/>
            </w:pPr>
            <w:r w:rsidRPr="003D6B25">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199BCB32" w14:textId="77777777" w:rsidR="003B0C1D" w:rsidRDefault="003B0C1D" w:rsidP="00FF40AB">
            <w:pPr>
              <w:spacing w:before="40" w:after="40"/>
              <w:jc w:val="center"/>
            </w:pPr>
            <w:r w:rsidRPr="003D6B25">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5FDA92D8" w14:textId="18054242" w:rsidR="003B0C1D" w:rsidRDefault="003B0C1D">
            <w:pPr>
              <w:spacing w:before="40" w:after="40"/>
              <w:jc w:val="center"/>
            </w:pPr>
            <w:r w:rsidRPr="003D6B25">
              <w:rPr>
                <w:rFonts w:ascii="Wingdings" w:eastAsia="Wingdings" w:hAnsi="Wingdings" w:cs="Wingdings"/>
                <w:sz w:val="20"/>
                <w:szCs w:val="20"/>
              </w:rPr>
              <w:t></w:t>
            </w:r>
          </w:p>
        </w:tc>
        <w:tc>
          <w:tcPr>
            <w:tcW w:w="1493" w:type="dxa"/>
            <w:tcBorders>
              <w:top w:val="single" w:sz="5" w:space="0" w:color="000000"/>
              <w:left w:val="single" w:sz="5" w:space="0" w:color="000000"/>
              <w:bottom w:val="single" w:sz="5" w:space="0" w:color="000000"/>
              <w:right w:val="single" w:sz="5" w:space="0" w:color="000000"/>
            </w:tcBorders>
          </w:tcPr>
          <w:p w14:paraId="5F40429B" w14:textId="77777777" w:rsidR="003B0C1D" w:rsidRDefault="003B0C1D" w:rsidP="00FF40AB">
            <w:pPr>
              <w:spacing w:before="40" w:after="40"/>
            </w:pPr>
          </w:p>
        </w:tc>
      </w:tr>
      <w:tr w:rsidR="003B0C1D" w14:paraId="01385020" w14:textId="77777777" w:rsidTr="003D5CDA">
        <w:trPr>
          <w:trHeight w:hRule="exact" w:val="1084"/>
        </w:trPr>
        <w:tc>
          <w:tcPr>
            <w:tcW w:w="1620" w:type="dxa"/>
            <w:tcBorders>
              <w:top w:val="single" w:sz="5" w:space="0" w:color="000000"/>
              <w:left w:val="single" w:sz="5" w:space="0" w:color="000000"/>
              <w:bottom w:val="single" w:sz="5" w:space="0" w:color="000000"/>
              <w:right w:val="single" w:sz="5" w:space="0" w:color="000000"/>
            </w:tcBorders>
          </w:tcPr>
          <w:p w14:paraId="4D479777" w14:textId="69FEED96" w:rsidR="003B0C1D" w:rsidRPr="005817D5" w:rsidRDefault="003B0C1D" w:rsidP="00FF40AB">
            <w:pPr>
              <w:pStyle w:val="TableParagraph"/>
              <w:kinsoku w:val="0"/>
              <w:overflowPunct w:val="0"/>
              <w:snapToGrid w:val="0"/>
              <w:spacing w:before="40" w:after="40"/>
              <w:ind w:left="102" w:right="143"/>
              <w:rPr>
                <w:sz w:val="22"/>
                <w:szCs w:val="22"/>
              </w:rPr>
            </w:pPr>
            <w:r>
              <w:rPr>
                <w:sz w:val="22"/>
                <w:szCs w:val="22"/>
              </w:rPr>
              <w:t>Case</w:t>
            </w:r>
            <w:r w:rsidRPr="005817D5">
              <w:rPr>
                <w:sz w:val="22"/>
                <w:szCs w:val="22"/>
              </w:rPr>
              <w:t xml:space="preserve"> </w:t>
            </w:r>
            <w:r>
              <w:rPr>
                <w:sz w:val="22"/>
                <w:szCs w:val="22"/>
              </w:rPr>
              <w:t>A</w:t>
            </w:r>
            <w:r w:rsidRPr="005817D5">
              <w:rPr>
                <w:sz w:val="22"/>
                <w:szCs w:val="22"/>
              </w:rPr>
              <w:t>nalyses</w:t>
            </w:r>
            <w:r w:rsidRPr="00FB735A">
              <w:rPr>
                <w:sz w:val="22"/>
                <w:szCs w:val="22"/>
                <w:vertAlign w:val="superscript"/>
              </w:rPr>
              <w:t>#</w:t>
            </w:r>
          </w:p>
        </w:tc>
        <w:tc>
          <w:tcPr>
            <w:tcW w:w="4050" w:type="dxa"/>
            <w:tcBorders>
              <w:top w:val="single" w:sz="5" w:space="0" w:color="000000"/>
              <w:left w:val="single" w:sz="5" w:space="0" w:color="000000"/>
              <w:bottom w:val="single" w:sz="5" w:space="0" w:color="000000"/>
              <w:right w:val="single" w:sz="5" w:space="0" w:color="000000"/>
            </w:tcBorders>
          </w:tcPr>
          <w:p w14:paraId="4E8A7FF4" w14:textId="4C57F59E" w:rsidR="003B0C1D" w:rsidRPr="005817D5" w:rsidRDefault="003B0C1D" w:rsidP="00FF40AB">
            <w:pPr>
              <w:pStyle w:val="TableParagraph"/>
              <w:kinsoku w:val="0"/>
              <w:overflowPunct w:val="0"/>
              <w:snapToGrid w:val="0"/>
              <w:spacing w:before="40" w:after="40"/>
              <w:ind w:left="102" w:right="90"/>
              <w:rPr>
                <w:sz w:val="22"/>
                <w:szCs w:val="22"/>
              </w:rPr>
            </w:pPr>
            <w:r>
              <w:rPr>
                <w:sz w:val="22"/>
                <w:szCs w:val="22"/>
              </w:rPr>
              <w:t>Students will conduct case</w:t>
            </w:r>
            <w:r w:rsidRPr="005817D5">
              <w:rPr>
                <w:sz w:val="22"/>
                <w:szCs w:val="22"/>
              </w:rPr>
              <w:t xml:space="preserve"> analyses and </w:t>
            </w:r>
            <w:r>
              <w:rPr>
                <w:sz w:val="22"/>
                <w:szCs w:val="22"/>
              </w:rPr>
              <w:t>design solutions to problems</w:t>
            </w:r>
            <w:r w:rsidRPr="005817D5">
              <w:rPr>
                <w:sz w:val="22"/>
                <w:szCs w:val="22"/>
              </w:rPr>
              <w:t xml:space="preserve"> related to AI in accounting and business.</w:t>
            </w:r>
          </w:p>
        </w:tc>
        <w:tc>
          <w:tcPr>
            <w:tcW w:w="432" w:type="dxa"/>
            <w:tcBorders>
              <w:top w:val="single" w:sz="5" w:space="0" w:color="000000"/>
              <w:left w:val="single" w:sz="5" w:space="0" w:color="000000"/>
              <w:bottom w:val="single" w:sz="5" w:space="0" w:color="000000"/>
              <w:right w:val="single" w:sz="5" w:space="0" w:color="000000"/>
            </w:tcBorders>
            <w:vAlign w:val="center"/>
          </w:tcPr>
          <w:p w14:paraId="325B97AC" w14:textId="77777777" w:rsidR="003B0C1D" w:rsidRDefault="003B0C1D" w:rsidP="00FF40AB">
            <w:pPr>
              <w:spacing w:before="40" w:after="40"/>
              <w:jc w:val="center"/>
            </w:pPr>
            <w:r w:rsidRPr="00AF59E9">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7ED667C3" w14:textId="77777777" w:rsidR="003B0C1D" w:rsidRDefault="003B0C1D" w:rsidP="00FF40AB">
            <w:pPr>
              <w:spacing w:before="40" w:after="40"/>
              <w:jc w:val="center"/>
            </w:pPr>
            <w:r w:rsidRPr="00AF59E9">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0257B295" w14:textId="77777777" w:rsidR="003B0C1D" w:rsidRDefault="003B0C1D" w:rsidP="00FF40AB">
            <w:pPr>
              <w:spacing w:before="40" w:after="40"/>
              <w:jc w:val="center"/>
            </w:pPr>
            <w:r w:rsidRPr="00AF59E9">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09BC02AB" w14:textId="77777777" w:rsidR="003B0C1D" w:rsidRDefault="003B0C1D" w:rsidP="00FF40AB">
            <w:pPr>
              <w:spacing w:before="40" w:after="40"/>
              <w:jc w:val="center"/>
            </w:pPr>
            <w:r w:rsidRPr="00AF59E9">
              <w:rPr>
                <w:rFonts w:ascii="Wingdings" w:eastAsia="Wingdings" w:hAnsi="Wingdings" w:cs="Wingdings"/>
                <w:sz w:val="20"/>
                <w:szCs w:val="20"/>
              </w:rPr>
              <w:t></w:t>
            </w:r>
          </w:p>
        </w:tc>
        <w:tc>
          <w:tcPr>
            <w:tcW w:w="432" w:type="dxa"/>
            <w:tcBorders>
              <w:top w:val="single" w:sz="5" w:space="0" w:color="000000"/>
              <w:left w:val="single" w:sz="5" w:space="0" w:color="000000"/>
              <w:bottom w:val="single" w:sz="5" w:space="0" w:color="000000"/>
              <w:right w:val="single" w:sz="5" w:space="0" w:color="000000"/>
            </w:tcBorders>
            <w:vAlign w:val="center"/>
          </w:tcPr>
          <w:p w14:paraId="796AB2A7" w14:textId="0FF65698" w:rsidR="003B0C1D" w:rsidRDefault="003B0C1D">
            <w:pPr>
              <w:spacing w:before="40" w:after="40"/>
              <w:jc w:val="center"/>
            </w:pPr>
            <w:r w:rsidRPr="00AF59E9">
              <w:rPr>
                <w:rFonts w:ascii="Wingdings" w:eastAsia="Wingdings" w:hAnsi="Wingdings" w:cs="Wingdings"/>
                <w:sz w:val="20"/>
                <w:szCs w:val="20"/>
              </w:rPr>
              <w:t></w:t>
            </w:r>
          </w:p>
        </w:tc>
        <w:tc>
          <w:tcPr>
            <w:tcW w:w="1493" w:type="dxa"/>
            <w:tcBorders>
              <w:top w:val="single" w:sz="5" w:space="0" w:color="000000"/>
              <w:left w:val="single" w:sz="5" w:space="0" w:color="000000"/>
              <w:bottom w:val="single" w:sz="5" w:space="0" w:color="000000"/>
              <w:right w:val="single" w:sz="5" w:space="0" w:color="000000"/>
            </w:tcBorders>
          </w:tcPr>
          <w:p w14:paraId="0D54972D" w14:textId="77777777" w:rsidR="003B0C1D" w:rsidRDefault="003B0C1D" w:rsidP="00FF40AB">
            <w:pPr>
              <w:spacing w:before="40" w:after="40"/>
            </w:pPr>
          </w:p>
        </w:tc>
      </w:tr>
    </w:tbl>
    <w:p w14:paraId="3044F009" w14:textId="3B38222D" w:rsidR="001B1085" w:rsidRPr="005817D5" w:rsidRDefault="001B1085" w:rsidP="001B1085">
      <w:pPr>
        <w:pStyle w:val="Heading1"/>
        <w:kinsoku w:val="0"/>
        <w:overflowPunct w:val="0"/>
        <w:snapToGrid w:val="0"/>
        <w:ind w:left="720"/>
        <w:rPr>
          <w:b w:val="0"/>
          <w:bCs w:val="0"/>
          <w:sz w:val="22"/>
          <w:szCs w:val="22"/>
        </w:rPr>
      </w:pPr>
      <w:r w:rsidRPr="005817D5">
        <w:rPr>
          <w:position w:val="8"/>
          <w:sz w:val="22"/>
          <w:szCs w:val="22"/>
        </w:rPr>
        <w:t xml:space="preserve"># </w:t>
      </w:r>
      <w:r w:rsidRPr="005817D5">
        <w:rPr>
          <w:sz w:val="22"/>
          <w:szCs w:val="22"/>
        </w:rPr>
        <w:t>DEC L</w:t>
      </w:r>
      <w:r w:rsidR="00D254CD">
        <w:rPr>
          <w:sz w:val="22"/>
          <w:szCs w:val="22"/>
        </w:rPr>
        <w:t>T</w:t>
      </w:r>
      <w:r w:rsidRPr="005817D5">
        <w:rPr>
          <w:sz w:val="22"/>
          <w:szCs w:val="22"/>
        </w:rPr>
        <w:t>A element</w:t>
      </w:r>
    </w:p>
    <w:p w14:paraId="5FB95C4A" w14:textId="77777777" w:rsidR="001B1085" w:rsidRDefault="001B1085" w:rsidP="001B1085">
      <w:pPr>
        <w:pStyle w:val="BodyText"/>
        <w:tabs>
          <w:tab w:val="left" w:pos="681"/>
        </w:tabs>
        <w:kinsoku w:val="0"/>
        <w:overflowPunct w:val="0"/>
        <w:snapToGrid w:val="0"/>
        <w:ind w:left="680"/>
        <w:rPr>
          <w:b/>
          <w:bCs/>
          <w:sz w:val="22"/>
          <w:szCs w:val="22"/>
        </w:rPr>
      </w:pPr>
    </w:p>
    <w:p w14:paraId="276B65CF" w14:textId="77777777" w:rsidR="001B1085" w:rsidRPr="005817D5" w:rsidRDefault="001B1085" w:rsidP="00BB0DF9">
      <w:pPr>
        <w:pStyle w:val="BodyText"/>
        <w:numPr>
          <w:ilvl w:val="0"/>
          <w:numId w:val="47"/>
        </w:numPr>
        <w:tabs>
          <w:tab w:val="left" w:pos="681"/>
        </w:tabs>
        <w:kinsoku w:val="0"/>
        <w:overflowPunct w:val="0"/>
        <w:snapToGrid w:val="0"/>
        <w:rPr>
          <w:sz w:val="22"/>
          <w:szCs w:val="22"/>
        </w:rPr>
      </w:pPr>
      <w:r w:rsidRPr="005817D5">
        <w:rPr>
          <w:b/>
          <w:bCs/>
          <w:sz w:val="22"/>
          <w:szCs w:val="22"/>
        </w:rPr>
        <w:t>Assessment Tasks/Activities (ATs)</w:t>
      </w:r>
    </w:p>
    <w:p w14:paraId="5E2D88B2" w14:textId="77777777" w:rsidR="001B1085" w:rsidRPr="005817D5" w:rsidRDefault="001B1085" w:rsidP="001B1085">
      <w:pPr>
        <w:pStyle w:val="BodyText"/>
        <w:kinsoku w:val="0"/>
        <w:overflowPunct w:val="0"/>
        <w:snapToGrid w:val="0"/>
        <w:rPr>
          <w:sz w:val="22"/>
          <w:szCs w:val="22"/>
        </w:rPr>
      </w:pPr>
      <w:r>
        <w:rPr>
          <w:i/>
          <w:iCs/>
          <w:sz w:val="22"/>
          <w:szCs w:val="22"/>
        </w:rPr>
        <w:t xml:space="preserve"> </w:t>
      </w:r>
      <w:r w:rsidRPr="005817D5">
        <w:rPr>
          <w:i/>
          <w:iCs/>
          <w:sz w:val="22"/>
          <w:szCs w:val="22"/>
        </w:rPr>
        <w:t>(ATs are designed to assess how well the students achieve the CILOs.)</w:t>
      </w:r>
    </w:p>
    <w:p w14:paraId="13E1EDFB" w14:textId="77777777" w:rsidR="001B1085" w:rsidRDefault="001B1085" w:rsidP="001B1085">
      <w:pPr>
        <w:pStyle w:val="BodyText"/>
        <w:kinsoku w:val="0"/>
        <w:overflowPunct w:val="0"/>
        <w:snapToGrid w:val="0"/>
        <w:ind w:left="0"/>
        <w:rPr>
          <w:i/>
          <w:iCs/>
          <w:sz w:val="22"/>
          <w:szCs w:val="22"/>
        </w:rPr>
      </w:pPr>
    </w:p>
    <w:tbl>
      <w:tblPr>
        <w:tblW w:w="10435" w:type="dxa"/>
        <w:tblInd w:w="-6" w:type="dxa"/>
        <w:tblLayout w:type="fixed"/>
        <w:tblCellMar>
          <w:left w:w="0" w:type="dxa"/>
          <w:right w:w="0" w:type="dxa"/>
        </w:tblCellMar>
        <w:tblLook w:val="01E0" w:firstRow="1" w:lastRow="1" w:firstColumn="1" w:lastColumn="1" w:noHBand="0" w:noVBand="0"/>
      </w:tblPr>
      <w:tblGrid>
        <w:gridCol w:w="5040"/>
        <w:gridCol w:w="270"/>
        <w:gridCol w:w="270"/>
        <w:gridCol w:w="270"/>
        <w:gridCol w:w="270"/>
        <w:gridCol w:w="270"/>
        <w:gridCol w:w="540"/>
        <w:gridCol w:w="2790"/>
        <w:gridCol w:w="703"/>
        <w:gridCol w:w="12"/>
      </w:tblGrid>
      <w:tr w:rsidR="00C13221" w:rsidRPr="005D7B9C" w14:paraId="128EAA17" w14:textId="0CBD6029" w:rsidTr="00C13221">
        <w:trPr>
          <w:trHeight w:hRule="exact" w:val="354"/>
        </w:trPr>
        <w:tc>
          <w:tcPr>
            <w:tcW w:w="5040" w:type="dxa"/>
            <w:vMerge w:val="restart"/>
            <w:tcBorders>
              <w:top w:val="single" w:sz="5" w:space="0" w:color="000000"/>
              <w:left w:val="single" w:sz="5" w:space="0" w:color="000000"/>
              <w:right w:val="single" w:sz="5" w:space="0" w:color="000000"/>
            </w:tcBorders>
          </w:tcPr>
          <w:p w14:paraId="5D737D70" w14:textId="77777777" w:rsidR="00C13221" w:rsidRPr="00C13221" w:rsidRDefault="00C13221" w:rsidP="00F270AD">
            <w:pPr>
              <w:pStyle w:val="TableParagraph"/>
              <w:spacing w:line="222" w:lineRule="exact"/>
              <w:ind w:left="102"/>
              <w:rPr>
                <w:rFonts w:eastAsia="Times New Roman"/>
                <w:b/>
                <w:sz w:val="20"/>
                <w:szCs w:val="20"/>
              </w:rPr>
            </w:pPr>
            <w:r w:rsidRPr="00C13221">
              <w:rPr>
                <w:rFonts w:eastAsia="Times New Roman"/>
                <w:b/>
                <w:sz w:val="20"/>
                <w:szCs w:val="20"/>
              </w:rPr>
              <w:t>A</w:t>
            </w:r>
            <w:r w:rsidRPr="00C13221">
              <w:rPr>
                <w:rFonts w:eastAsia="Times New Roman"/>
                <w:b/>
                <w:spacing w:val="-1"/>
                <w:sz w:val="20"/>
                <w:szCs w:val="20"/>
              </w:rPr>
              <w:t>ss</w:t>
            </w:r>
            <w:r w:rsidRPr="00C13221">
              <w:rPr>
                <w:rFonts w:eastAsia="Times New Roman"/>
                <w:b/>
                <w:sz w:val="20"/>
                <w:szCs w:val="20"/>
              </w:rPr>
              <w:t>e</w:t>
            </w:r>
            <w:r w:rsidRPr="00C13221">
              <w:rPr>
                <w:rFonts w:eastAsia="Times New Roman"/>
                <w:b/>
                <w:spacing w:val="1"/>
                <w:sz w:val="20"/>
                <w:szCs w:val="20"/>
              </w:rPr>
              <w:t>ss</w:t>
            </w:r>
            <w:r w:rsidRPr="00C13221">
              <w:rPr>
                <w:rFonts w:eastAsia="Times New Roman"/>
                <w:b/>
                <w:spacing w:val="-2"/>
                <w:sz w:val="20"/>
                <w:szCs w:val="20"/>
              </w:rPr>
              <w:t>m</w:t>
            </w:r>
            <w:r w:rsidRPr="00C13221">
              <w:rPr>
                <w:rFonts w:eastAsia="Times New Roman"/>
                <w:b/>
                <w:sz w:val="20"/>
                <w:szCs w:val="20"/>
              </w:rPr>
              <w:t>e</w:t>
            </w:r>
            <w:r w:rsidRPr="00C13221">
              <w:rPr>
                <w:rFonts w:eastAsia="Times New Roman"/>
                <w:b/>
                <w:spacing w:val="1"/>
                <w:sz w:val="20"/>
                <w:szCs w:val="20"/>
              </w:rPr>
              <w:t>n</w:t>
            </w:r>
            <w:r w:rsidRPr="00C13221">
              <w:rPr>
                <w:rFonts w:eastAsia="Times New Roman"/>
                <w:b/>
                <w:sz w:val="20"/>
                <w:szCs w:val="20"/>
              </w:rPr>
              <w:t>t</w:t>
            </w:r>
            <w:r w:rsidRPr="00C13221">
              <w:rPr>
                <w:rFonts w:eastAsia="Times New Roman"/>
                <w:b/>
                <w:spacing w:val="-23"/>
                <w:sz w:val="20"/>
                <w:szCs w:val="20"/>
              </w:rPr>
              <w:t xml:space="preserve"> </w:t>
            </w:r>
            <w:r w:rsidRPr="00C13221">
              <w:rPr>
                <w:rFonts w:eastAsia="Times New Roman"/>
                <w:b/>
                <w:spacing w:val="3"/>
                <w:sz w:val="20"/>
                <w:szCs w:val="20"/>
              </w:rPr>
              <w:t>T</w:t>
            </w:r>
            <w:r w:rsidRPr="00C13221">
              <w:rPr>
                <w:rFonts w:eastAsia="Times New Roman"/>
                <w:b/>
                <w:sz w:val="20"/>
                <w:szCs w:val="20"/>
              </w:rPr>
              <w:t>as</w:t>
            </w:r>
            <w:r w:rsidRPr="00C13221">
              <w:rPr>
                <w:rFonts w:eastAsia="Times New Roman"/>
                <w:b/>
                <w:spacing w:val="-2"/>
                <w:sz w:val="20"/>
                <w:szCs w:val="20"/>
              </w:rPr>
              <w:t>k</w:t>
            </w:r>
            <w:r w:rsidRPr="00C13221">
              <w:rPr>
                <w:rFonts w:eastAsia="Times New Roman"/>
                <w:b/>
                <w:spacing w:val="-1"/>
                <w:sz w:val="20"/>
                <w:szCs w:val="20"/>
              </w:rPr>
              <w:t>s</w:t>
            </w:r>
            <w:r w:rsidRPr="00C13221">
              <w:rPr>
                <w:rFonts w:eastAsia="Times New Roman"/>
                <w:b/>
                <w:spacing w:val="2"/>
                <w:sz w:val="20"/>
                <w:szCs w:val="20"/>
              </w:rPr>
              <w:t>/</w:t>
            </w:r>
            <w:r w:rsidRPr="00C13221">
              <w:rPr>
                <w:rFonts w:eastAsia="Times New Roman"/>
                <w:b/>
                <w:spacing w:val="-3"/>
                <w:sz w:val="20"/>
                <w:szCs w:val="20"/>
              </w:rPr>
              <w:t>A</w:t>
            </w:r>
            <w:r w:rsidRPr="00C13221">
              <w:rPr>
                <w:rFonts w:eastAsia="Times New Roman"/>
                <w:b/>
                <w:sz w:val="20"/>
                <w:szCs w:val="20"/>
              </w:rPr>
              <w:t>ct</w:t>
            </w:r>
            <w:r w:rsidRPr="00C13221">
              <w:rPr>
                <w:rFonts w:eastAsia="Times New Roman"/>
                <w:b/>
                <w:spacing w:val="2"/>
                <w:sz w:val="20"/>
                <w:szCs w:val="20"/>
              </w:rPr>
              <w:t>i</w:t>
            </w:r>
            <w:r w:rsidRPr="00C13221">
              <w:rPr>
                <w:rFonts w:eastAsia="Times New Roman"/>
                <w:b/>
                <w:spacing w:val="-2"/>
                <w:sz w:val="20"/>
                <w:szCs w:val="20"/>
              </w:rPr>
              <w:t>v</w:t>
            </w:r>
            <w:r w:rsidRPr="00C13221">
              <w:rPr>
                <w:rFonts w:eastAsia="Times New Roman"/>
                <w:b/>
                <w:sz w:val="20"/>
                <w:szCs w:val="20"/>
              </w:rPr>
              <w:t>i</w:t>
            </w:r>
            <w:r w:rsidRPr="00C13221">
              <w:rPr>
                <w:rFonts w:eastAsia="Times New Roman"/>
                <w:b/>
                <w:spacing w:val="1"/>
                <w:sz w:val="20"/>
                <w:szCs w:val="20"/>
              </w:rPr>
              <w:t>t</w:t>
            </w:r>
            <w:r w:rsidRPr="00C13221">
              <w:rPr>
                <w:rFonts w:eastAsia="Times New Roman"/>
                <w:b/>
                <w:sz w:val="20"/>
                <w:szCs w:val="20"/>
              </w:rPr>
              <w:t>ies</w:t>
            </w:r>
          </w:p>
        </w:tc>
        <w:tc>
          <w:tcPr>
            <w:tcW w:w="1350" w:type="dxa"/>
            <w:gridSpan w:val="5"/>
            <w:tcBorders>
              <w:top w:val="single" w:sz="5" w:space="0" w:color="000000"/>
              <w:left w:val="single" w:sz="5" w:space="0" w:color="000000"/>
              <w:bottom w:val="single" w:sz="5" w:space="0" w:color="000000"/>
              <w:right w:val="single" w:sz="5" w:space="0" w:color="000000"/>
            </w:tcBorders>
            <w:vAlign w:val="center"/>
          </w:tcPr>
          <w:p w14:paraId="32A027ED" w14:textId="77777777" w:rsidR="00C13221" w:rsidRPr="00C13221" w:rsidRDefault="00C13221">
            <w:pPr>
              <w:pStyle w:val="TableParagraph"/>
              <w:spacing w:line="222" w:lineRule="exact"/>
              <w:ind w:left="104"/>
              <w:jc w:val="center"/>
              <w:rPr>
                <w:rFonts w:eastAsia="Times New Roman"/>
                <w:b/>
                <w:sz w:val="20"/>
                <w:szCs w:val="20"/>
              </w:rPr>
            </w:pPr>
            <w:r w:rsidRPr="00C13221">
              <w:rPr>
                <w:rFonts w:eastAsia="Times New Roman"/>
                <w:b/>
                <w:spacing w:val="-1"/>
                <w:sz w:val="20"/>
                <w:szCs w:val="20"/>
              </w:rPr>
              <w:t>C</w:t>
            </w:r>
            <w:r w:rsidRPr="00C13221">
              <w:rPr>
                <w:rFonts w:eastAsia="Times New Roman"/>
                <w:b/>
                <w:sz w:val="20"/>
                <w:szCs w:val="20"/>
              </w:rPr>
              <w:t>I</w:t>
            </w:r>
            <w:r w:rsidRPr="00C13221">
              <w:rPr>
                <w:rFonts w:eastAsia="Times New Roman"/>
                <w:b/>
                <w:spacing w:val="-2"/>
                <w:sz w:val="20"/>
                <w:szCs w:val="20"/>
              </w:rPr>
              <w:t>L</w:t>
            </w:r>
            <w:r w:rsidRPr="00C13221">
              <w:rPr>
                <w:rFonts w:eastAsia="Times New Roman"/>
                <w:b/>
                <w:sz w:val="20"/>
                <w:szCs w:val="20"/>
              </w:rPr>
              <w:t>O</w:t>
            </w:r>
            <w:r w:rsidRPr="00C13221">
              <w:rPr>
                <w:rFonts w:eastAsia="Times New Roman"/>
                <w:b/>
                <w:spacing w:val="-8"/>
                <w:sz w:val="20"/>
                <w:szCs w:val="20"/>
              </w:rPr>
              <w:t xml:space="preserve"> </w:t>
            </w:r>
            <w:r w:rsidRPr="00C13221">
              <w:rPr>
                <w:rFonts w:eastAsia="Times New Roman"/>
                <w:b/>
                <w:sz w:val="20"/>
                <w:szCs w:val="20"/>
              </w:rPr>
              <w:t>N</w:t>
            </w:r>
            <w:r w:rsidRPr="00C13221">
              <w:rPr>
                <w:rFonts w:eastAsia="Times New Roman"/>
                <w:b/>
                <w:spacing w:val="2"/>
                <w:sz w:val="20"/>
                <w:szCs w:val="20"/>
              </w:rPr>
              <w:t>o</w:t>
            </w:r>
            <w:r w:rsidRPr="00C13221">
              <w:rPr>
                <w:rFonts w:eastAsia="Times New Roman"/>
                <w:b/>
                <w:sz w:val="20"/>
                <w:szCs w:val="20"/>
              </w:rPr>
              <w:t>.</w:t>
            </w:r>
          </w:p>
        </w:tc>
        <w:tc>
          <w:tcPr>
            <w:tcW w:w="540" w:type="dxa"/>
            <w:vMerge w:val="restart"/>
            <w:tcBorders>
              <w:top w:val="single" w:sz="5" w:space="0" w:color="000000"/>
              <w:left w:val="single" w:sz="5" w:space="0" w:color="000000"/>
              <w:right w:val="single" w:sz="5" w:space="0" w:color="000000"/>
            </w:tcBorders>
          </w:tcPr>
          <w:p w14:paraId="45287AB3" w14:textId="77777777" w:rsidR="00C13221" w:rsidRPr="00C13221" w:rsidRDefault="00C13221" w:rsidP="00F270AD">
            <w:pPr>
              <w:pStyle w:val="TableParagraph"/>
              <w:spacing w:line="222" w:lineRule="exact"/>
              <w:ind w:left="102"/>
              <w:rPr>
                <w:rFonts w:eastAsia="Times New Roman"/>
                <w:b/>
                <w:sz w:val="20"/>
                <w:szCs w:val="20"/>
              </w:rPr>
            </w:pPr>
            <w:r w:rsidRPr="00C13221">
              <w:rPr>
                <w:rFonts w:eastAsia="Times New Roman"/>
                <w:b/>
                <w:spacing w:val="1"/>
                <w:sz w:val="20"/>
                <w:szCs w:val="20"/>
              </w:rPr>
              <w:t>W</w:t>
            </w:r>
            <w:r w:rsidRPr="00C13221">
              <w:rPr>
                <w:rFonts w:eastAsia="Times New Roman"/>
                <w:b/>
                <w:sz w:val="20"/>
                <w:szCs w:val="20"/>
              </w:rPr>
              <w:t>ei</w:t>
            </w:r>
            <w:r w:rsidRPr="00C13221">
              <w:rPr>
                <w:rFonts w:eastAsia="Times New Roman"/>
                <w:b/>
                <w:spacing w:val="-1"/>
                <w:sz w:val="20"/>
                <w:szCs w:val="20"/>
              </w:rPr>
              <w:t>g</w:t>
            </w:r>
            <w:r w:rsidRPr="00C13221">
              <w:rPr>
                <w:rFonts w:eastAsia="Times New Roman"/>
                <w:b/>
                <w:spacing w:val="-2"/>
                <w:sz w:val="20"/>
                <w:szCs w:val="20"/>
              </w:rPr>
              <w:t>h</w:t>
            </w:r>
            <w:r w:rsidRPr="00C13221">
              <w:rPr>
                <w:rFonts w:eastAsia="Times New Roman"/>
                <w:b/>
                <w:sz w:val="20"/>
                <w:szCs w:val="20"/>
              </w:rPr>
              <w:t>t</w:t>
            </w:r>
            <w:r w:rsidRPr="00C13221">
              <w:rPr>
                <w:rFonts w:eastAsia="Times New Roman"/>
                <w:b/>
                <w:spacing w:val="1"/>
                <w:sz w:val="20"/>
                <w:szCs w:val="20"/>
              </w:rPr>
              <w:t>in</w:t>
            </w:r>
            <w:r w:rsidRPr="00C13221">
              <w:rPr>
                <w:rFonts w:eastAsia="Times New Roman"/>
                <w:b/>
                <w:sz w:val="20"/>
                <w:szCs w:val="20"/>
              </w:rPr>
              <w:t>g*</w:t>
            </w:r>
          </w:p>
        </w:tc>
        <w:tc>
          <w:tcPr>
            <w:tcW w:w="2790" w:type="dxa"/>
            <w:vMerge w:val="restart"/>
            <w:tcBorders>
              <w:top w:val="single" w:sz="5" w:space="0" w:color="000000"/>
              <w:left w:val="single" w:sz="5" w:space="0" w:color="000000"/>
              <w:right w:val="single" w:sz="8" w:space="0" w:color="000000"/>
            </w:tcBorders>
          </w:tcPr>
          <w:p w14:paraId="3CF8096F" w14:textId="00A22BDB" w:rsidR="00C13221" w:rsidRPr="00C13221" w:rsidRDefault="00C13221" w:rsidP="00F270AD">
            <w:pPr>
              <w:pStyle w:val="TableParagraph"/>
              <w:spacing w:line="222" w:lineRule="exact"/>
              <w:ind w:left="102"/>
              <w:rPr>
                <w:rFonts w:eastAsia="Times New Roman"/>
                <w:b/>
                <w:sz w:val="20"/>
                <w:szCs w:val="20"/>
              </w:rPr>
            </w:pPr>
            <w:r w:rsidRPr="00C13221">
              <w:rPr>
                <w:rFonts w:eastAsia="Times New Roman"/>
                <w:b/>
                <w:sz w:val="20"/>
                <w:szCs w:val="20"/>
              </w:rPr>
              <w:t>Remarks ("-" for nil entry)</w:t>
            </w:r>
          </w:p>
        </w:tc>
        <w:tc>
          <w:tcPr>
            <w:tcW w:w="715" w:type="dxa"/>
            <w:gridSpan w:val="2"/>
            <w:vMerge w:val="restart"/>
            <w:tcBorders>
              <w:top w:val="single" w:sz="5" w:space="0" w:color="000000"/>
              <w:left w:val="single" w:sz="5" w:space="0" w:color="000000"/>
              <w:right w:val="single" w:sz="8" w:space="0" w:color="000000"/>
            </w:tcBorders>
          </w:tcPr>
          <w:p w14:paraId="581EB153" w14:textId="3586288D" w:rsidR="00C13221" w:rsidRPr="00C13221" w:rsidRDefault="00C13221" w:rsidP="00F270AD">
            <w:pPr>
              <w:pStyle w:val="TableParagraph"/>
              <w:spacing w:line="222" w:lineRule="exact"/>
              <w:ind w:left="102"/>
              <w:rPr>
                <w:rFonts w:eastAsia="Times New Roman"/>
                <w:b/>
                <w:spacing w:val="-1"/>
                <w:sz w:val="20"/>
                <w:szCs w:val="20"/>
              </w:rPr>
            </w:pPr>
            <w:r w:rsidRPr="00C13221">
              <w:rPr>
                <w:rFonts w:eastAsia="Times New Roman"/>
                <w:b/>
                <w:spacing w:val="-1"/>
                <w:sz w:val="20"/>
                <w:szCs w:val="20"/>
              </w:rPr>
              <w:t xml:space="preserve">Allow use of </w:t>
            </w:r>
            <w:proofErr w:type="spellStart"/>
            <w:r w:rsidRPr="00C13221">
              <w:rPr>
                <w:rFonts w:eastAsia="Times New Roman"/>
                <w:b/>
                <w:spacing w:val="-1"/>
                <w:sz w:val="20"/>
                <w:szCs w:val="20"/>
              </w:rPr>
              <w:t>GenAI</w:t>
            </w:r>
            <w:proofErr w:type="spellEnd"/>
            <w:r w:rsidRPr="00C13221">
              <w:rPr>
                <w:rFonts w:eastAsia="Times New Roman"/>
                <w:b/>
                <w:spacing w:val="-1"/>
                <w:sz w:val="20"/>
                <w:szCs w:val="20"/>
              </w:rPr>
              <w:t>?</w:t>
            </w:r>
          </w:p>
        </w:tc>
      </w:tr>
      <w:tr w:rsidR="00C13221" w:rsidRPr="008A1D6A" w14:paraId="7DEF864E" w14:textId="2C85B257" w:rsidTr="00C13221">
        <w:trPr>
          <w:trHeight w:hRule="exact" w:val="363"/>
        </w:trPr>
        <w:tc>
          <w:tcPr>
            <w:tcW w:w="5040" w:type="dxa"/>
            <w:vMerge/>
            <w:tcBorders>
              <w:left w:val="single" w:sz="5" w:space="0" w:color="000000"/>
              <w:bottom w:val="single" w:sz="5" w:space="0" w:color="000000"/>
              <w:right w:val="single" w:sz="5" w:space="0" w:color="000000"/>
            </w:tcBorders>
          </w:tcPr>
          <w:p w14:paraId="061FE1C4" w14:textId="77777777" w:rsidR="00C13221" w:rsidRPr="008A1D6A" w:rsidRDefault="00C13221" w:rsidP="00F270AD">
            <w:pPr>
              <w:rPr>
                <w:sz w:val="22"/>
                <w:szCs w:val="22"/>
              </w:rPr>
            </w:pPr>
          </w:p>
        </w:tc>
        <w:tc>
          <w:tcPr>
            <w:tcW w:w="270" w:type="dxa"/>
            <w:tcBorders>
              <w:top w:val="single" w:sz="5" w:space="0" w:color="000000"/>
              <w:left w:val="single" w:sz="5" w:space="0" w:color="000000"/>
              <w:bottom w:val="single" w:sz="5" w:space="0" w:color="000000"/>
              <w:right w:val="single" w:sz="5" w:space="0" w:color="000000"/>
            </w:tcBorders>
            <w:vAlign w:val="center"/>
          </w:tcPr>
          <w:p w14:paraId="1024D288" w14:textId="77777777" w:rsidR="00C13221" w:rsidRPr="00184EC0" w:rsidRDefault="00C13221" w:rsidP="00F270AD">
            <w:pPr>
              <w:pStyle w:val="TableParagraph"/>
              <w:spacing w:line="222" w:lineRule="exact"/>
              <w:jc w:val="center"/>
              <w:rPr>
                <w:rFonts w:eastAsia="Times New Roman"/>
                <w:b/>
                <w:sz w:val="22"/>
                <w:szCs w:val="22"/>
              </w:rPr>
            </w:pPr>
            <w:r w:rsidRPr="00184EC0">
              <w:rPr>
                <w:rFonts w:eastAsia="Times New Roman"/>
                <w:b/>
                <w:sz w:val="22"/>
                <w:szCs w:val="22"/>
              </w:rPr>
              <w:t>1</w:t>
            </w:r>
          </w:p>
        </w:tc>
        <w:tc>
          <w:tcPr>
            <w:tcW w:w="270" w:type="dxa"/>
            <w:tcBorders>
              <w:top w:val="single" w:sz="5" w:space="0" w:color="000000"/>
              <w:left w:val="single" w:sz="5" w:space="0" w:color="000000"/>
              <w:bottom w:val="single" w:sz="5" w:space="0" w:color="000000"/>
              <w:right w:val="single" w:sz="5" w:space="0" w:color="000000"/>
            </w:tcBorders>
            <w:vAlign w:val="center"/>
          </w:tcPr>
          <w:p w14:paraId="6FAD52F7" w14:textId="77777777" w:rsidR="00C13221" w:rsidRPr="00184EC0" w:rsidRDefault="00C13221" w:rsidP="00F270AD">
            <w:pPr>
              <w:pStyle w:val="TableParagraph"/>
              <w:spacing w:line="222" w:lineRule="exact"/>
              <w:ind w:left="152" w:right="155"/>
              <w:jc w:val="center"/>
              <w:rPr>
                <w:rFonts w:eastAsia="Times New Roman"/>
                <w:b/>
                <w:sz w:val="22"/>
                <w:szCs w:val="22"/>
              </w:rPr>
            </w:pPr>
            <w:r w:rsidRPr="00184EC0">
              <w:rPr>
                <w:rFonts w:eastAsia="Times New Roman"/>
                <w:b/>
                <w:sz w:val="22"/>
                <w:szCs w:val="22"/>
              </w:rPr>
              <w:t>2</w:t>
            </w:r>
          </w:p>
        </w:tc>
        <w:tc>
          <w:tcPr>
            <w:tcW w:w="270" w:type="dxa"/>
            <w:tcBorders>
              <w:top w:val="single" w:sz="5" w:space="0" w:color="000000"/>
              <w:left w:val="single" w:sz="5" w:space="0" w:color="000000"/>
              <w:bottom w:val="single" w:sz="5" w:space="0" w:color="000000"/>
              <w:right w:val="single" w:sz="5" w:space="0" w:color="000000"/>
            </w:tcBorders>
            <w:vAlign w:val="center"/>
          </w:tcPr>
          <w:p w14:paraId="6754CA56" w14:textId="77777777" w:rsidR="00C13221" w:rsidRPr="00184EC0" w:rsidRDefault="00C13221" w:rsidP="00F270AD">
            <w:pPr>
              <w:pStyle w:val="TableParagraph"/>
              <w:spacing w:line="222" w:lineRule="exact"/>
              <w:ind w:left="152" w:right="155"/>
              <w:jc w:val="center"/>
              <w:rPr>
                <w:rFonts w:eastAsia="Times New Roman"/>
                <w:b/>
                <w:sz w:val="22"/>
                <w:szCs w:val="22"/>
              </w:rPr>
            </w:pPr>
            <w:r w:rsidRPr="00184EC0">
              <w:rPr>
                <w:rFonts w:eastAsia="Times New Roman"/>
                <w:b/>
                <w:sz w:val="22"/>
                <w:szCs w:val="22"/>
              </w:rPr>
              <w:t>3</w:t>
            </w:r>
          </w:p>
        </w:tc>
        <w:tc>
          <w:tcPr>
            <w:tcW w:w="270" w:type="dxa"/>
            <w:tcBorders>
              <w:top w:val="single" w:sz="5" w:space="0" w:color="000000"/>
              <w:left w:val="single" w:sz="5" w:space="0" w:color="000000"/>
              <w:bottom w:val="single" w:sz="5" w:space="0" w:color="000000"/>
              <w:right w:val="single" w:sz="5" w:space="0" w:color="000000"/>
            </w:tcBorders>
            <w:vAlign w:val="center"/>
          </w:tcPr>
          <w:p w14:paraId="0E25482A" w14:textId="77777777" w:rsidR="00C13221" w:rsidRPr="00184EC0" w:rsidRDefault="00C13221" w:rsidP="00F270AD">
            <w:pPr>
              <w:pStyle w:val="TableParagraph"/>
              <w:spacing w:line="222" w:lineRule="exact"/>
              <w:ind w:left="152" w:right="155"/>
              <w:jc w:val="center"/>
              <w:rPr>
                <w:rFonts w:eastAsia="Times New Roman"/>
                <w:b/>
                <w:sz w:val="22"/>
                <w:szCs w:val="22"/>
              </w:rPr>
            </w:pPr>
            <w:r w:rsidRPr="00184EC0">
              <w:rPr>
                <w:rFonts w:eastAsia="Times New Roman"/>
                <w:b/>
                <w:sz w:val="22"/>
                <w:szCs w:val="22"/>
              </w:rPr>
              <w:t>4</w:t>
            </w:r>
          </w:p>
        </w:tc>
        <w:tc>
          <w:tcPr>
            <w:tcW w:w="270" w:type="dxa"/>
            <w:tcBorders>
              <w:top w:val="single" w:sz="5" w:space="0" w:color="000000"/>
              <w:left w:val="single" w:sz="5" w:space="0" w:color="000000"/>
              <w:bottom w:val="single" w:sz="5" w:space="0" w:color="000000"/>
              <w:right w:val="single" w:sz="5" w:space="0" w:color="000000"/>
            </w:tcBorders>
            <w:vAlign w:val="center"/>
          </w:tcPr>
          <w:p w14:paraId="3AE321C7" w14:textId="4AE61825" w:rsidR="00C13221" w:rsidRPr="00184EC0" w:rsidRDefault="00C13221">
            <w:pPr>
              <w:pStyle w:val="TableParagraph"/>
              <w:spacing w:line="222" w:lineRule="exact"/>
              <w:ind w:left="152" w:right="155"/>
              <w:jc w:val="center"/>
              <w:rPr>
                <w:rFonts w:eastAsia="Times New Roman"/>
                <w:b/>
                <w:sz w:val="22"/>
                <w:szCs w:val="22"/>
              </w:rPr>
            </w:pPr>
            <w:r>
              <w:rPr>
                <w:rFonts w:eastAsia="Times New Roman"/>
                <w:b/>
                <w:sz w:val="22"/>
                <w:szCs w:val="22"/>
              </w:rPr>
              <w:t>5</w:t>
            </w:r>
          </w:p>
        </w:tc>
        <w:tc>
          <w:tcPr>
            <w:tcW w:w="540" w:type="dxa"/>
            <w:vMerge/>
            <w:tcBorders>
              <w:left w:val="single" w:sz="5" w:space="0" w:color="000000"/>
              <w:bottom w:val="single" w:sz="5" w:space="0" w:color="000000"/>
              <w:right w:val="single" w:sz="5" w:space="0" w:color="000000"/>
            </w:tcBorders>
          </w:tcPr>
          <w:p w14:paraId="3693B5A5" w14:textId="77777777" w:rsidR="00C13221" w:rsidRPr="008A1D6A" w:rsidRDefault="00C13221" w:rsidP="00F270AD">
            <w:pPr>
              <w:rPr>
                <w:sz w:val="22"/>
                <w:szCs w:val="22"/>
              </w:rPr>
            </w:pPr>
          </w:p>
        </w:tc>
        <w:tc>
          <w:tcPr>
            <w:tcW w:w="2790" w:type="dxa"/>
            <w:vMerge/>
            <w:tcBorders>
              <w:left w:val="single" w:sz="5" w:space="0" w:color="000000"/>
              <w:bottom w:val="single" w:sz="5" w:space="0" w:color="000000"/>
              <w:right w:val="single" w:sz="8" w:space="0" w:color="000000"/>
            </w:tcBorders>
          </w:tcPr>
          <w:p w14:paraId="5BAC596D" w14:textId="77777777" w:rsidR="00C13221" w:rsidRPr="008A1D6A" w:rsidRDefault="00C13221" w:rsidP="00F270AD">
            <w:pPr>
              <w:rPr>
                <w:sz w:val="22"/>
                <w:szCs w:val="22"/>
              </w:rPr>
            </w:pPr>
          </w:p>
        </w:tc>
        <w:tc>
          <w:tcPr>
            <w:tcW w:w="715" w:type="dxa"/>
            <w:gridSpan w:val="2"/>
            <w:vMerge/>
            <w:tcBorders>
              <w:left w:val="single" w:sz="5" w:space="0" w:color="000000"/>
              <w:bottom w:val="single" w:sz="5" w:space="0" w:color="000000"/>
              <w:right w:val="single" w:sz="8" w:space="0" w:color="000000"/>
            </w:tcBorders>
          </w:tcPr>
          <w:p w14:paraId="201790BE" w14:textId="77777777" w:rsidR="00C13221" w:rsidRPr="008A1D6A" w:rsidRDefault="00C13221" w:rsidP="00F270AD">
            <w:pPr>
              <w:rPr>
                <w:sz w:val="22"/>
                <w:szCs w:val="22"/>
              </w:rPr>
            </w:pPr>
          </w:p>
        </w:tc>
      </w:tr>
      <w:tr w:rsidR="00C13221" w:rsidRPr="008A1D6A" w14:paraId="501A9027" w14:textId="43189A65" w:rsidTr="00C13221">
        <w:trPr>
          <w:gridAfter w:val="1"/>
          <w:wAfter w:w="12" w:type="dxa"/>
          <w:trHeight w:hRule="exact" w:val="355"/>
        </w:trPr>
        <w:tc>
          <w:tcPr>
            <w:tcW w:w="9720" w:type="dxa"/>
            <w:gridSpan w:val="8"/>
            <w:tcBorders>
              <w:top w:val="single" w:sz="5" w:space="0" w:color="000000"/>
              <w:left w:val="single" w:sz="5" w:space="0" w:color="000000"/>
              <w:bottom w:val="single" w:sz="5" w:space="0" w:color="000000"/>
              <w:right w:val="single" w:sz="8" w:space="0" w:color="000000"/>
            </w:tcBorders>
            <w:vAlign w:val="center"/>
          </w:tcPr>
          <w:p w14:paraId="69006B20" w14:textId="78FDD4FC" w:rsidR="00C13221" w:rsidRPr="008A1D6A" w:rsidRDefault="00C13221">
            <w:pPr>
              <w:pStyle w:val="TableParagraph"/>
              <w:spacing w:line="222" w:lineRule="exact"/>
              <w:ind w:left="102"/>
              <w:rPr>
                <w:rFonts w:eastAsia="Times New Roman"/>
                <w:b/>
                <w:sz w:val="22"/>
                <w:szCs w:val="22"/>
              </w:rPr>
            </w:pPr>
            <w:r w:rsidRPr="008A1D6A">
              <w:rPr>
                <w:rFonts w:eastAsia="Times New Roman"/>
                <w:b/>
                <w:spacing w:val="-1"/>
                <w:sz w:val="22"/>
                <w:szCs w:val="22"/>
              </w:rPr>
              <w:t>C</w:t>
            </w:r>
            <w:r w:rsidRPr="008A1D6A">
              <w:rPr>
                <w:rFonts w:eastAsia="Times New Roman"/>
                <w:b/>
                <w:spacing w:val="1"/>
                <w:sz w:val="22"/>
                <w:szCs w:val="22"/>
              </w:rPr>
              <w:t>o</w:t>
            </w:r>
            <w:r w:rsidRPr="008A1D6A">
              <w:rPr>
                <w:rFonts w:eastAsia="Times New Roman"/>
                <w:b/>
                <w:spacing w:val="-2"/>
                <w:sz w:val="22"/>
                <w:szCs w:val="22"/>
              </w:rPr>
              <w:t>n</w:t>
            </w:r>
            <w:r w:rsidRPr="008A1D6A">
              <w:rPr>
                <w:rFonts w:eastAsia="Times New Roman"/>
                <w:b/>
                <w:sz w:val="22"/>
                <w:szCs w:val="22"/>
              </w:rPr>
              <w:t>t</w:t>
            </w:r>
            <w:r w:rsidRPr="008A1D6A">
              <w:rPr>
                <w:rFonts w:eastAsia="Times New Roman"/>
                <w:b/>
                <w:spacing w:val="1"/>
                <w:sz w:val="22"/>
                <w:szCs w:val="22"/>
              </w:rPr>
              <w:t>in</w:t>
            </w:r>
            <w:r w:rsidRPr="008A1D6A">
              <w:rPr>
                <w:rFonts w:eastAsia="Times New Roman"/>
                <w:b/>
                <w:spacing w:val="-2"/>
                <w:sz w:val="22"/>
                <w:szCs w:val="22"/>
              </w:rPr>
              <w:t>u</w:t>
            </w:r>
            <w:r w:rsidRPr="008A1D6A">
              <w:rPr>
                <w:rFonts w:eastAsia="Times New Roman"/>
                <w:b/>
                <w:spacing w:val="1"/>
                <w:sz w:val="22"/>
                <w:szCs w:val="22"/>
              </w:rPr>
              <w:t>o</w:t>
            </w:r>
            <w:r w:rsidRPr="008A1D6A">
              <w:rPr>
                <w:rFonts w:eastAsia="Times New Roman"/>
                <w:b/>
                <w:spacing w:val="-2"/>
                <w:sz w:val="22"/>
                <w:szCs w:val="22"/>
              </w:rPr>
              <w:t>u</w:t>
            </w:r>
            <w:r w:rsidRPr="008A1D6A">
              <w:rPr>
                <w:rFonts w:eastAsia="Times New Roman"/>
                <w:b/>
                <w:sz w:val="22"/>
                <w:szCs w:val="22"/>
              </w:rPr>
              <w:t>s</w:t>
            </w:r>
            <w:r w:rsidRPr="008A1D6A">
              <w:rPr>
                <w:rFonts w:eastAsia="Times New Roman"/>
                <w:b/>
                <w:spacing w:val="-10"/>
                <w:sz w:val="22"/>
                <w:szCs w:val="22"/>
              </w:rPr>
              <w:t xml:space="preserve"> </w:t>
            </w:r>
            <w:r w:rsidRPr="008A1D6A">
              <w:rPr>
                <w:rFonts w:eastAsia="Times New Roman"/>
                <w:b/>
                <w:sz w:val="22"/>
                <w:szCs w:val="22"/>
              </w:rPr>
              <w:t>As</w:t>
            </w:r>
            <w:r w:rsidRPr="008A1D6A">
              <w:rPr>
                <w:rFonts w:eastAsia="Times New Roman"/>
                <w:b/>
                <w:spacing w:val="-2"/>
                <w:sz w:val="22"/>
                <w:szCs w:val="22"/>
              </w:rPr>
              <w:t>s</w:t>
            </w:r>
            <w:r w:rsidRPr="008A1D6A">
              <w:rPr>
                <w:rFonts w:eastAsia="Times New Roman"/>
                <w:b/>
                <w:spacing w:val="2"/>
                <w:sz w:val="22"/>
                <w:szCs w:val="22"/>
              </w:rPr>
              <w:t>e</w:t>
            </w:r>
            <w:r w:rsidRPr="008A1D6A">
              <w:rPr>
                <w:rFonts w:eastAsia="Times New Roman"/>
                <w:b/>
                <w:spacing w:val="-1"/>
                <w:sz w:val="22"/>
                <w:szCs w:val="22"/>
              </w:rPr>
              <w:t>s</w:t>
            </w:r>
            <w:r w:rsidRPr="008A1D6A">
              <w:rPr>
                <w:rFonts w:eastAsia="Times New Roman"/>
                <w:b/>
                <w:spacing w:val="1"/>
                <w:sz w:val="22"/>
                <w:szCs w:val="22"/>
              </w:rPr>
              <w:t>s</w:t>
            </w:r>
            <w:r w:rsidRPr="008A1D6A">
              <w:rPr>
                <w:rFonts w:eastAsia="Times New Roman"/>
                <w:b/>
                <w:spacing w:val="-2"/>
                <w:sz w:val="22"/>
                <w:szCs w:val="22"/>
              </w:rPr>
              <w:t>m</w:t>
            </w:r>
            <w:r w:rsidRPr="008A1D6A">
              <w:rPr>
                <w:rFonts w:eastAsia="Times New Roman"/>
                <w:b/>
                <w:spacing w:val="2"/>
                <w:sz w:val="22"/>
                <w:szCs w:val="22"/>
              </w:rPr>
              <w:t>e</w:t>
            </w:r>
            <w:r w:rsidRPr="008A1D6A">
              <w:rPr>
                <w:rFonts w:eastAsia="Times New Roman"/>
                <w:b/>
                <w:spacing w:val="-2"/>
                <w:sz w:val="22"/>
                <w:szCs w:val="22"/>
              </w:rPr>
              <w:t>n</w:t>
            </w:r>
            <w:r w:rsidRPr="008A1D6A">
              <w:rPr>
                <w:rFonts w:eastAsia="Times New Roman"/>
                <w:b/>
                <w:sz w:val="22"/>
                <w:szCs w:val="22"/>
              </w:rPr>
              <w:t>t:</w:t>
            </w:r>
            <w:r w:rsidRPr="008A1D6A">
              <w:rPr>
                <w:rFonts w:eastAsia="Times New Roman"/>
                <w:b/>
                <w:spacing w:val="-12"/>
                <w:sz w:val="22"/>
                <w:szCs w:val="22"/>
              </w:rPr>
              <w:t xml:space="preserve"> </w:t>
            </w:r>
            <w:r>
              <w:rPr>
                <w:rFonts w:eastAsia="Times New Roman"/>
                <w:b/>
                <w:spacing w:val="2"/>
                <w:sz w:val="22"/>
                <w:szCs w:val="22"/>
                <w:u w:val="single"/>
              </w:rPr>
              <w:t>5</w:t>
            </w:r>
            <w:r w:rsidRPr="00FB735A">
              <w:rPr>
                <w:rFonts w:eastAsia="Times New Roman"/>
                <w:b/>
                <w:spacing w:val="1"/>
                <w:sz w:val="22"/>
                <w:szCs w:val="22"/>
                <w:u w:val="single"/>
              </w:rPr>
              <w:t>0%</w:t>
            </w:r>
          </w:p>
        </w:tc>
        <w:tc>
          <w:tcPr>
            <w:tcW w:w="703" w:type="dxa"/>
            <w:tcBorders>
              <w:top w:val="single" w:sz="5" w:space="0" w:color="000000"/>
              <w:left w:val="single" w:sz="5" w:space="0" w:color="000000"/>
              <w:bottom w:val="single" w:sz="5" w:space="0" w:color="000000"/>
              <w:right w:val="single" w:sz="8" w:space="0" w:color="000000"/>
            </w:tcBorders>
          </w:tcPr>
          <w:p w14:paraId="21E7F893" w14:textId="77777777" w:rsidR="00C13221" w:rsidRPr="008A1D6A" w:rsidRDefault="00C13221">
            <w:pPr>
              <w:pStyle w:val="TableParagraph"/>
              <w:spacing w:line="222" w:lineRule="exact"/>
              <w:ind w:left="102"/>
              <w:rPr>
                <w:rFonts w:eastAsia="Times New Roman"/>
                <w:b/>
                <w:spacing w:val="-1"/>
                <w:sz w:val="22"/>
                <w:szCs w:val="22"/>
              </w:rPr>
            </w:pPr>
          </w:p>
        </w:tc>
      </w:tr>
      <w:tr w:rsidR="00C13221" w:rsidRPr="008A1D6A" w14:paraId="069F36CB" w14:textId="5B37D7BF" w:rsidTr="00C13221">
        <w:trPr>
          <w:trHeight w:hRule="exact" w:val="1497"/>
        </w:trPr>
        <w:tc>
          <w:tcPr>
            <w:tcW w:w="5040" w:type="dxa"/>
            <w:tcBorders>
              <w:top w:val="single" w:sz="5" w:space="0" w:color="000000"/>
              <w:left w:val="single" w:sz="5" w:space="0" w:color="000000"/>
              <w:bottom w:val="single" w:sz="5" w:space="0" w:color="000000"/>
              <w:right w:val="single" w:sz="5" w:space="0" w:color="000000"/>
            </w:tcBorders>
          </w:tcPr>
          <w:p w14:paraId="7E32D1C0" w14:textId="5BD2C3C1" w:rsidR="00C13221" w:rsidRPr="00797F27" w:rsidRDefault="00C13221">
            <w:pPr>
              <w:pStyle w:val="TableParagraph"/>
              <w:kinsoku w:val="0"/>
              <w:overflowPunct w:val="0"/>
              <w:snapToGrid w:val="0"/>
              <w:ind w:left="102" w:right="361"/>
              <w:rPr>
                <w:sz w:val="22"/>
                <w:szCs w:val="22"/>
                <w:u w:val="single"/>
              </w:rPr>
            </w:pPr>
            <w:r w:rsidRPr="00797F27">
              <w:rPr>
                <w:sz w:val="22"/>
                <w:szCs w:val="22"/>
                <w:u w:val="single"/>
              </w:rPr>
              <w:t xml:space="preserve">In-class </w:t>
            </w:r>
            <w:r>
              <w:rPr>
                <w:sz w:val="22"/>
                <w:szCs w:val="22"/>
                <w:u w:val="single"/>
              </w:rPr>
              <w:t>Discussion and Activities</w:t>
            </w:r>
            <w:r w:rsidRPr="00FB735A">
              <w:rPr>
                <w:sz w:val="22"/>
                <w:szCs w:val="22"/>
                <w:u w:val="single"/>
                <w:vertAlign w:val="superscript"/>
              </w:rPr>
              <w:t>#</w:t>
            </w:r>
          </w:p>
          <w:p w14:paraId="7EA5AADB" w14:textId="3FACA5DE" w:rsidR="00C13221" w:rsidRPr="008A1D6A" w:rsidRDefault="00C13221">
            <w:pPr>
              <w:pStyle w:val="TableParagraph"/>
              <w:kinsoku w:val="0"/>
              <w:overflowPunct w:val="0"/>
              <w:snapToGrid w:val="0"/>
              <w:ind w:left="102" w:right="361"/>
              <w:rPr>
                <w:sz w:val="22"/>
                <w:szCs w:val="22"/>
              </w:rPr>
            </w:pPr>
            <w:r>
              <w:rPr>
                <w:sz w:val="22"/>
                <w:szCs w:val="22"/>
              </w:rPr>
              <w:t>Students need to identify the issues and problems in various studied cases and actively participate in class activities and discussion.</w:t>
            </w:r>
          </w:p>
        </w:tc>
        <w:tc>
          <w:tcPr>
            <w:tcW w:w="270" w:type="dxa"/>
            <w:tcBorders>
              <w:top w:val="single" w:sz="5" w:space="0" w:color="000000"/>
              <w:left w:val="single" w:sz="5" w:space="0" w:color="000000"/>
              <w:bottom w:val="single" w:sz="5" w:space="0" w:color="000000"/>
              <w:right w:val="single" w:sz="5" w:space="0" w:color="000000"/>
            </w:tcBorders>
            <w:vAlign w:val="center"/>
          </w:tcPr>
          <w:p w14:paraId="34989A5B" w14:textId="77777777" w:rsidR="00C13221" w:rsidRDefault="00C13221" w:rsidP="00FF40AB">
            <w:pPr>
              <w:jc w:val="cente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5D666634" w14:textId="77777777" w:rsidR="00C13221" w:rsidRDefault="00C13221" w:rsidP="00FF40AB">
            <w:pPr>
              <w:jc w:val="cente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3C6BCE3B" w14:textId="77777777" w:rsidR="00C13221" w:rsidRDefault="00C13221" w:rsidP="00FF40AB">
            <w:pPr>
              <w:jc w:val="cente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417F13D0" w14:textId="77777777" w:rsidR="00C13221" w:rsidRDefault="00C13221" w:rsidP="00FF40AB">
            <w:pPr>
              <w:jc w:val="cente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0ED37225" w14:textId="44F9843D" w:rsidR="00C13221" w:rsidRDefault="00C13221">
            <w:pPr>
              <w:jc w:val="center"/>
            </w:pPr>
            <w:r w:rsidRPr="00C13C44">
              <w:rPr>
                <w:rFonts w:ascii="Wingdings" w:eastAsia="Wingdings" w:hAnsi="Wingdings" w:cs="Wingdings"/>
                <w:sz w:val="20"/>
                <w:szCs w:val="20"/>
              </w:rPr>
              <w:t></w:t>
            </w:r>
          </w:p>
        </w:tc>
        <w:tc>
          <w:tcPr>
            <w:tcW w:w="540" w:type="dxa"/>
            <w:tcBorders>
              <w:top w:val="single" w:sz="5" w:space="0" w:color="000000"/>
              <w:left w:val="single" w:sz="5" w:space="0" w:color="000000"/>
              <w:bottom w:val="single" w:sz="5" w:space="0" w:color="000000"/>
              <w:right w:val="single" w:sz="5" w:space="0" w:color="000000"/>
            </w:tcBorders>
            <w:vAlign w:val="center"/>
          </w:tcPr>
          <w:p w14:paraId="60CEBE92" w14:textId="7383FABA" w:rsidR="00C13221" w:rsidRPr="008A1D6A" w:rsidRDefault="00C13221" w:rsidP="00FF40AB">
            <w:pPr>
              <w:pStyle w:val="TableParagraph"/>
              <w:kinsoku w:val="0"/>
              <w:overflowPunct w:val="0"/>
              <w:snapToGrid w:val="0"/>
              <w:ind w:left="19" w:right="43"/>
              <w:jc w:val="center"/>
              <w:rPr>
                <w:sz w:val="22"/>
                <w:szCs w:val="22"/>
              </w:rPr>
            </w:pPr>
            <w:r>
              <w:rPr>
                <w:sz w:val="22"/>
                <w:szCs w:val="22"/>
              </w:rPr>
              <w:t>1</w:t>
            </w:r>
            <w:r w:rsidRPr="008A1D6A">
              <w:rPr>
                <w:sz w:val="22"/>
                <w:szCs w:val="22"/>
              </w:rPr>
              <w:t>0%</w:t>
            </w:r>
          </w:p>
        </w:tc>
        <w:tc>
          <w:tcPr>
            <w:tcW w:w="2790" w:type="dxa"/>
            <w:tcBorders>
              <w:top w:val="single" w:sz="5" w:space="0" w:color="000000"/>
              <w:left w:val="single" w:sz="5" w:space="0" w:color="000000"/>
              <w:bottom w:val="single" w:sz="5" w:space="0" w:color="000000"/>
              <w:right w:val="single" w:sz="8" w:space="0" w:color="000000"/>
            </w:tcBorders>
          </w:tcPr>
          <w:p w14:paraId="7671CBAA" w14:textId="36DFBFC2" w:rsidR="00C13221" w:rsidRPr="00C13221" w:rsidRDefault="00C13221" w:rsidP="00FF40AB">
            <w:pPr>
              <w:rPr>
                <w:sz w:val="21"/>
                <w:szCs w:val="21"/>
              </w:rPr>
            </w:pPr>
            <w:r w:rsidRPr="00C13221">
              <w:rPr>
                <w:sz w:val="21"/>
                <w:szCs w:val="21"/>
              </w:rPr>
              <w:t xml:space="preserve">Students are permitted to use Generative AI tools in information searching; however, they are strictly prohibited from using AI to write any part of their assessment reports. </w:t>
            </w:r>
          </w:p>
        </w:tc>
        <w:tc>
          <w:tcPr>
            <w:tcW w:w="715" w:type="dxa"/>
            <w:gridSpan w:val="2"/>
            <w:tcBorders>
              <w:top w:val="single" w:sz="5" w:space="0" w:color="000000"/>
              <w:left w:val="single" w:sz="5" w:space="0" w:color="000000"/>
              <w:bottom w:val="single" w:sz="5" w:space="0" w:color="000000"/>
              <w:right w:val="single" w:sz="8" w:space="0" w:color="000000"/>
            </w:tcBorders>
          </w:tcPr>
          <w:p w14:paraId="085CAB02" w14:textId="1BD7A51A" w:rsidR="00C13221" w:rsidRPr="008A1D6A" w:rsidRDefault="00C13221" w:rsidP="00FF40AB">
            <w:pPr>
              <w:rPr>
                <w:sz w:val="22"/>
                <w:szCs w:val="22"/>
              </w:rPr>
            </w:pPr>
            <w:r>
              <w:rPr>
                <w:sz w:val="22"/>
                <w:szCs w:val="22"/>
              </w:rPr>
              <w:t>Yes</w:t>
            </w:r>
          </w:p>
        </w:tc>
      </w:tr>
      <w:tr w:rsidR="00C13221" w:rsidRPr="008A1D6A" w14:paraId="2D9B5AF1" w14:textId="66191F6D" w:rsidTr="00C13221">
        <w:trPr>
          <w:trHeight w:hRule="exact" w:val="1417"/>
        </w:trPr>
        <w:tc>
          <w:tcPr>
            <w:tcW w:w="5040" w:type="dxa"/>
            <w:tcBorders>
              <w:top w:val="single" w:sz="5" w:space="0" w:color="000000"/>
              <w:left w:val="single" w:sz="5" w:space="0" w:color="000000"/>
              <w:bottom w:val="single" w:sz="5" w:space="0" w:color="000000"/>
              <w:right w:val="single" w:sz="5" w:space="0" w:color="000000"/>
            </w:tcBorders>
          </w:tcPr>
          <w:p w14:paraId="1B248202" w14:textId="78B1FD32" w:rsidR="00C13221" w:rsidRDefault="00C13221" w:rsidP="00843124">
            <w:pPr>
              <w:pStyle w:val="TableParagraph"/>
              <w:kinsoku w:val="0"/>
              <w:overflowPunct w:val="0"/>
              <w:snapToGrid w:val="0"/>
              <w:ind w:left="102" w:right="361"/>
              <w:rPr>
                <w:sz w:val="22"/>
                <w:szCs w:val="22"/>
                <w:u w:val="single"/>
              </w:rPr>
            </w:pPr>
            <w:r>
              <w:rPr>
                <w:sz w:val="22"/>
                <w:szCs w:val="22"/>
                <w:u w:val="single"/>
              </w:rPr>
              <w:t xml:space="preserve">Group Project: </w:t>
            </w:r>
          </w:p>
          <w:p w14:paraId="3CFE3C87" w14:textId="45724726" w:rsidR="00C13221" w:rsidRPr="005E6F3C" w:rsidRDefault="00C13221" w:rsidP="00843124">
            <w:pPr>
              <w:pStyle w:val="TableParagraph"/>
              <w:kinsoku w:val="0"/>
              <w:overflowPunct w:val="0"/>
              <w:snapToGrid w:val="0"/>
              <w:ind w:left="102" w:right="361"/>
              <w:rPr>
                <w:sz w:val="22"/>
                <w:szCs w:val="22"/>
              </w:rPr>
            </w:pPr>
            <w:r>
              <w:rPr>
                <w:sz w:val="22"/>
                <w:szCs w:val="22"/>
              </w:rPr>
              <w:t xml:space="preserve">Students are divided into groups (3-5 students for each group). Each group is required to examine the application of AI in accounting area. In addition, each group is required to make a presentation. </w:t>
            </w:r>
          </w:p>
        </w:tc>
        <w:tc>
          <w:tcPr>
            <w:tcW w:w="270" w:type="dxa"/>
            <w:tcBorders>
              <w:top w:val="single" w:sz="5" w:space="0" w:color="000000"/>
              <w:left w:val="single" w:sz="5" w:space="0" w:color="000000"/>
              <w:bottom w:val="single" w:sz="5" w:space="0" w:color="000000"/>
              <w:right w:val="single" w:sz="5" w:space="0" w:color="000000"/>
            </w:tcBorders>
            <w:vAlign w:val="center"/>
          </w:tcPr>
          <w:p w14:paraId="0064CB4F" w14:textId="36BE2F42"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35D83505" w14:textId="3927C5CD"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4276D7CF" w14:textId="45DC269C"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64420400" w14:textId="29C2000C"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53A0721A" w14:textId="128889E1" w:rsidR="00C13221" w:rsidRPr="00C13C44" w:rsidRDefault="00C13221" w:rsidP="00843124">
            <w:pPr>
              <w:jc w:val="center"/>
              <w:rPr>
                <w:rFonts w:ascii="Wingdings" w:eastAsia="Wingdings" w:hAnsi="Wingdings" w:cs="Wingdings"/>
                <w:sz w:val="20"/>
                <w:szCs w:val="20"/>
              </w:rPr>
            </w:pPr>
            <w:r w:rsidRPr="00C13C44">
              <w:rPr>
                <w:rFonts w:ascii="Wingdings" w:eastAsia="Wingdings" w:hAnsi="Wingdings" w:cs="Wingdings"/>
                <w:sz w:val="20"/>
                <w:szCs w:val="20"/>
              </w:rPr>
              <w:t></w:t>
            </w:r>
          </w:p>
        </w:tc>
        <w:tc>
          <w:tcPr>
            <w:tcW w:w="540" w:type="dxa"/>
            <w:tcBorders>
              <w:top w:val="single" w:sz="5" w:space="0" w:color="000000"/>
              <w:left w:val="single" w:sz="5" w:space="0" w:color="000000"/>
              <w:bottom w:val="single" w:sz="5" w:space="0" w:color="000000"/>
              <w:right w:val="single" w:sz="5" w:space="0" w:color="000000"/>
            </w:tcBorders>
            <w:vAlign w:val="center"/>
          </w:tcPr>
          <w:p w14:paraId="4D46442F" w14:textId="39E43B8C" w:rsidR="00C13221" w:rsidRDefault="00C13221" w:rsidP="00843124">
            <w:pPr>
              <w:pStyle w:val="TableParagraph"/>
              <w:kinsoku w:val="0"/>
              <w:overflowPunct w:val="0"/>
              <w:snapToGrid w:val="0"/>
              <w:ind w:left="19" w:right="43"/>
              <w:jc w:val="center"/>
              <w:rPr>
                <w:sz w:val="22"/>
                <w:szCs w:val="22"/>
              </w:rPr>
            </w:pPr>
            <w:r>
              <w:rPr>
                <w:sz w:val="22"/>
                <w:szCs w:val="22"/>
              </w:rPr>
              <w:t>20%</w:t>
            </w:r>
          </w:p>
        </w:tc>
        <w:tc>
          <w:tcPr>
            <w:tcW w:w="2790" w:type="dxa"/>
            <w:tcBorders>
              <w:top w:val="single" w:sz="5" w:space="0" w:color="000000"/>
              <w:left w:val="single" w:sz="5" w:space="0" w:color="000000"/>
              <w:bottom w:val="single" w:sz="5" w:space="0" w:color="000000"/>
              <w:right w:val="single" w:sz="8" w:space="0" w:color="000000"/>
            </w:tcBorders>
          </w:tcPr>
          <w:p w14:paraId="1BB298C4" w14:textId="36A07728" w:rsidR="00C13221" w:rsidRPr="00C13221" w:rsidRDefault="00C13221" w:rsidP="00843124">
            <w:pPr>
              <w:rPr>
                <w:sz w:val="21"/>
                <w:szCs w:val="21"/>
              </w:rPr>
            </w:pPr>
            <w:r w:rsidRPr="00C13221">
              <w:rPr>
                <w:sz w:val="21"/>
                <w:szCs w:val="21"/>
              </w:rPr>
              <w:t xml:space="preserve">Students are required to properly acknowledge the use of </w:t>
            </w:r>
            <w:proofErr w:type="spellStart"/>
            <w:r w:rsidRPr="00C13221">
              <w:rPr>
                <w:sz w:val="21"/>
                <w:szCs w:val="21"/>
              </w:rPr>
              <w:t>GenAI</w:t>
            </w:r>
            <w:proofErr w:type="spellEnd"/>
            <w:r w:rsidRPr="00C13221">
              <w:rPr>
                <w:sz w:val="21"/>
                <w:szCs w:val="21"/>
              </w:rPr>
              <w:t xml:space="preserve"> tools, and provide explanation of why the piece of response from the </w:t>
            </w:r>
            <w:proofErr w:type="spellStart"/>
            <w:r w:rsidRPr="00C13221">
              <w:rPr>
                <w:sz w:val="21"/>
                <w:szCs w:val="21"/>
              </w:rPr>
              <w:t>GenAI</w:t>
            </w:r>
            <w:proofErr w:type="spellEnd"/>
            <w:r w:rsidRPr="00C13221">
              <w:rPr>
                <w:sz w:val="21"/>
                <w:szCs w:val="21"/>
              </w:rPr>
              <w:t xml:space="preserve"> tool is adopted.</w:t>
            </w:r>
          </w:p>
        </w:tc>
        <w:tc>
          <w:tcPr>
            <w:tcW w:w="715" w:type="dxa"/>
            <w:gridSpan w:val="2"/>
            <w:tcBorders>
              <w:top w:val="single" w:sz="5" w:space="0" w:color="000000"/>
              <w:left w:val="single" w:sz="5" w:space="0" w:color="000000"/>
              <w:bottom w:val="single" w:sz="5" w:space="0" w:color="000000"/>
              <w:right w:val="single" w:sz="8" w:space="0" w:color="000000"/>
            </w:tcBorders>
          </w:tcPr>
          <w:p w14:paraId="6CD77F2C" w14:textId="0DB4F0D7" w:rsidR="00C13221" w:rsidRPr="008A1D6A" w:rsidRDefault="00C13221" w:rsidP="00843124">
            <w:pPr>
              <w:rPr>
                <w:sz w:val="22"/>
                <w:szCs w:val="22"/>
              </w:rPr>
            </w:pPr>
            <w:r>
              <w:rPr>
                <w:sz w:val="22"/>
                <w:szCs w:val="22"/>
              </w:rPr>
              <w:t>Yes</w:t>
            </w:r>
          </w:p>
        </w:tc>
      </w:tr>
      <w:tr w:rsidR="00C13221" w:rsidRPr="008A1D6A" w14:paraId="4F62E66A" w14:textId="2236AE60" w:rsidTr="00C13221">
        <w:trPr>
          <w:trHeight w:hRule="exact" w:val="1417"/>
        </w:trPr>
        <w:tc>
          <w:tcPr>
            <w:tcW w:w="5040" w:type="dxa"/>
            <w:tcBorders>
              <w:top w:val="single" w:sz="5" w:space="0" w:color="000000"/>
              <w:left w:val="single" w:sz="5" w:space="0" w:color="000000"/>
              <w:bottom w:val="single" w:sz="5" w:space="0" w:color="000000"/>
              <w:right w:val="single" w:sz="5" w:space="0" w:color="000000"/>
            </w:tcBorders>
          </w:tcPr>
          <w:p w14:paraId="078BDBB8" w14:textId="7FBD8274" w:rsidR="00C13221" w:rsidRDefault="00C13221" w:rsidP="00843124">
            <w:pPr>
              <w:pStyle w:val="TableParagraph"/>
              <w:kinsoku w:val="0"/>
              <w:overflowPunct w:val="0"/>
              <w:snapToGrid w:val="0"/>
              <w:ind w:left="102" w:right="361"/>
              <w:rPr>
                <w:sz w:val="22"/>
                <w:szCs w:val="22"/>
                <w:u w:val="single"/>
              </w:rPr>
            </w:pPr>
            <w:r>
              <w:rPr>
                <w:sz w:val="22"/>
                <w:szCs w:val="22"/>
                <w:u w:val="single"/>
              </w:rPr>
              <w:t>Mid-Term Test</w:t>
            </w:r>
            <w:r w:rsidR="00D14C98">
              <w:rPr>
                <w:sz w:val="22"/>
                <w:szCs w:val="22"/>
                <w:u w:val="single"/>
              </w:rPr>
              <w:t xml:space="preserve"> [Closed book]</w:t>
            </w:r>
          </w:p>
          <w:p w14:paraId="24D2A4A7" w14:textId="4AD9332E" w:rsidR="00C13221" w:rsidRPr="005E6F3C" w:rsidRDefault="00C13221" w:rsidP="00843124">
            <w:pPr>
              <w:pStyle w:val="TableParagraph"/>
              <w:kinsoku w:val="0"/>
              <w:overflowPunct w:val="0"/>
              <w:snapToGrid w:val="0"/>
              <w:ind w:left="102" w:right="361"/>
              <w:rPr>
                <w:sz w:val="22"/>
                <w:szCs w:val="22"/>
              </w:rPr>
            </w:pPr>
            <w:r>
              <w:rPr>
                <w:sz w:val="22"/>
                <w:szCs w:val="22"/>
              </w:rPr>
              <w:t xml:space="preserve">Students are required to explain the concepts, types, and implementation of AI, as well as the knowledge related to basic accounting concepts. </w:t>
            </w:r>
          </w:p>
        </w:tc>
        <w:tc>
          <w:tcPr>
            <w:tcW w:w="270" w:type="dxa"/>
            <w:tcBorders>
              <w:top w:val="single" w:sz="5" w:space="0" w:color="000000"/>
              <w:left w:val="single" w:sz="5" w:space="0" w:color="000000"/>
              <w:bottom w:val="single" w:sz="5" w:space="0" w:color="000000"/>
              <w:right w:val="single" w:sz="5" w:space="0" w:color="000000"/>
            </w:tcBorders>
            <w:vAlign w:val="center"/>
          </w:tcPr>
          <w:p w14:paraId="40035ABB" w14:textId="7C2B2405"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5BBC9D63" w14:textId="1E11C57C"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6DEEB68E" w14:textId="2AD1EEA7"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79DE4C62" w14:textId="52BD56E1" w:rsidR="00C13221" w:rsidRPr="00657957" w:rsidRDefault="00C13221" w:rsidP="00843124">
            <w:pPr>
              <w:jc w:val="center"/>
              <w:rPr>
                <w:rFonts w:ascii="Wingdings" w:eastAsia="Wingdings" w:hAnsi="Wingdings" w:cs="Wingdings"/>
                <w:sz w:val="20"/>
                <w:szCs w:val="20"/>
              </w:rPr>
            </w:pPr>
            <w:r w:rsidRPr="00657957">
              <w:rPr>
                <w:rFonts w:ascii="Wingdings" w:eastAsia="Wingdings" w:hAnsi="Wingdings" w:cs="Wingdings"/>
                <w:sz w:val="20"/>
                <w:szCs w:val="20"/>
              </w:rPr>
              <w:t></w:t>
            </w:r>
          </w:p>
        </w:tc>
        <w:tc>
          <w:tcPr>
            <w:tcW w:w="270" w:type="dxa"/>
            <w:tcBorders>
              <w:top w:val="single" w:sz="5" w:space="0" w:color="000000"/>
              <w:left w:val="single" w:sz="5" w:space="0" w:color="000000"/>
              <w:bottom w:val="single" w:sz="5" w:space="0" w:color="000000"/>
              <w:right w:val="single" w:sz="5" w:space="0" w:color="000000"/>
            </w:tcBorders>
            <w:vAlign w:val="center"/>
          </w:tcPr>
          <w:p w14:paraId="602553E5" w14:textId="44BAEA40" w:rsidR="00C13221" w:rsidRPr="00C13C44" w:rsidRDefault="00C13221" w:rsidP="00843124">
            <w:pPr>
              <w:jc w:val="center"/>
              <w:rPr>
                <w:rFonts w:ascii="Wingdings" w:eastAsia="Wingdings" w:hAnsi="Wingdings" w:cs="Wingdings"/>
                <w:sz w:val="20"/>
                <w:szCs w:val="20"/>
              </w:rPr>
            </w:pPr>
            <w:r w:rsidRPr="00C13C44">
              <w:rPr>
                <w:rFonts w:ascii="Wingdings" w:eastAsia="Wingdings" w:hAnsi="Wingdings" w:cs="Wingdings"/>
                <w:sz w:val="20"/>
                <w:szCs w:val="20"/>
              </w:rPr>
              <w:t></w:t>
            </w:r>
          </w:p>
        </w:tc>
        <w:tc>
          <w:tcPr>
            <w:tcW w:w="540" w:type="dxa"/>
            <w:tcBorders>
              <w:top w:val="single" w:sz="5" w:space="0" w:color="000000"/>
              <w:left w:val="single" w:sz="5" w:space="0" w:color="000000"/>
              <w:bottom w:val="single" w:sz="5" w:space="0" w:color="000000"/>
              <w:right w:val="single" w:sz="5" w:space="0" w:color="000000"/>
            </w:tcBorders>
            <w:vAlign w:val="center"/>
          </w:tcPr>
          <w:p w14:paraId="1310619E" w14:textId="3D1A71AD" w:rsidR="00C13221" w:rsidRDefault="00C13221" w:rsidP="00843124">
            <w:pPr>
              <w:pStyle w:val="TableParagraph"/>
              <w:kinsoku w:val="0"/>
              <w:overflowPunct w:val="0"/>
              <w:snapToGrid w:val="0"/>
              <w:ind w:left="19" w:right="43"/>
              <w:jc w:val="center"/>
              <w:rPr>
                <w:sz w:val="22"/>
                <w:szCs w:val="22"/>
              </w:rPr>
            </w:pPr>
            <w:r>
              <w:rPr>
                <w:sz w:val="22"/>
                <w:szCs w:val="22"/>
              </w:rPr>
              <w:t>20%</w:t>
            </w:r>
          </w:p>
        </w:tc>
        <w:tc>
          <w:tcPr>
            <w:tcW w:w="2790" w:type="dxa"/>
            <w:tcBorders>
              <w:top w:val="single" w:sz="5" w:space="0" w:color="000000"/>
              <w:left w:val="single" w:sz="5" w:space="0" w:color="000000"/>
              <w:bottom w:val="single" w:sz="5" w:space="0" w:color="000000"/>
              <w:right w:val="single" w:sz="8" w:space="0" w:color="000000"/>
            </w:tcBorders>
            <w:vAlign w:val="center"/>
          </w:tcPr>
          <w:p w14:paraId="767DB3AD" w14:textId="6623540B" w:rsidR="00C13221" w:rsidRPr="008A1D6A" w:rsidRDefault="00C13221" w:rsidP="00843124">
            <w:pPr>
              <w:rPr>
                <w:sz w:val="22"/>
                <w:szCs w:val="22"/>
              </w:rPr>
            </w:pPr>
            <w:r>
              <w:rPr>
                <w:sz w:val="22"/>
                <w:szCs w:val="22"/>
              </w:rPr>
              <w:t>-</w:t>
            </w:r>
          </w:p>
        </w:tc>
        <w:tc>
          <w:tcPr>
            <w:tcW w:w="715" w:type="dxa"/>
            <w:gridSpan w:val="2"/>
            <w:tcBorders>
              <w:top w:val="single" w:sz="5" w:space="0" w:color="000000"/>
              <w:left w:val="single" w:sz="5" w:space="0" w:color="000000"/>
              <w:bottom w:val="single" w:sz="5" w:space="0" w:color="000000"/>
              <w:right w:val="single" w:sz="8" w:space="0" w:color="000000"/>
            </w:tcBorders>
          </w:tcPr>
          <w:p w14:paraId="26CC683A" w14:textId="10F82DE0" w:rsidR="00C13221" w:rsidRPr="008A1D6A" w:rsidRDefault="00C13221" w:rsidP="00843124">
            <w:pPr>
              <w:rPr>
                <w:sz w:val="22"/>
                <w:szCs w:val="22"/>
              </w:rPr>
            </w:pPr>
            <w:r>
              <w:rPr>
                <w:sz w:val="22"/>
                <w:szCs w:val="22"/>
              </w:rPr>
              <w:t>No</w:t>
            </w:r>
          </w:p>
        </w:tc>
      </w:tr>
      <w:tr w:rsidR="00C13221" w:rsidRPr="008A1D6A" w14:paraId="4B102BA8" w14:textId="0AC73A43" w:rsidTr="00C13221">
        <w:trPr>
          <w:trHeight w:hRule="exact" w:val="391"/>
        </w:trPr>
        <w:tc>
          <w:tcPr>
            <w:tcW w:w="9720" w:type="dxa"/>
            <w:gridSpan w:val="8"/>
            <w:tcBorders>
              <w:top w:val="single" w:sz="5" w:space="0" w:color="000000"/>
              <w:left w:val="single" w:sz="5" w:space="0" w:color="000000"/>
              <w:bottom w:val="single" w:sz="6" w:space="0" w:color="000000"/>
              <w:right w:val="single" w:sz="8" w:space="0" w:color="000000"/>
            </w:tcBorders>
            <w:vAlign w:val="center"/>
          </w:tcPr>
          <w:p w14:paraId="2ED8B7CE" w14:textId="38ECD704" w:rsidR="00C13221" w:rsidRPr="008A1D6A" w:rsidRDefault="00C13221" w:rsidP="00FF40AB">
            <w:pPr>
              <w:pStyle w:val="TableParagraph"/>
              <w:spacing w:line="222" w:lineRule="exact"/>
              <w:ind w:left="102"/>
              <w:rPr>
                <w:rFonts w:eastAsia="Times New Roman"/>
                <w:b/>
                <w:spacing w:val="-1"/>
                <w:sz w:val="22"/>
                <w:szCs w:val="22"/>
              </w:rPr>
            </w:pPr>
            <w:r w:rsidRPr="008A1D6A">
              <w:rPr>
                <w:rFonts w:eastAsia="Times New Roman"/>
                <w:b/>
                <w:spacing w:val="-1"/>
                <w:sz w:val="22"/>
                <w:szCs w:val="22"/>
              </w:rPr>
              <w:t xml:space="preserve">Examination: </w:t>
            </w:r>
            <w:r>
              <w:rPr>
                <w:rFonts w:eastAsia="Times New Roman"/>
                <w:b/>
                <w:spacing w:val="-1"/>
                <w:sz w:val="22"/>
                <w:szCs w:val="22"/>
                <w:u w:val="single"/>
              </w:rPr>
              <w:t>5</w:t>
            </w:r>
            <w:r w:rsidRPr="00FB735A">
              <w:rPr>
                <w:rFonts w:eastAsia="Times New Roman"/>
                <w:b/>
                <w:spacing w:val="-1"/>
                <w:sz w:val="22"/>
                <w:szCs w:val="22"/>
                <w:u w:val="single"/>
              </w:rPr>
              <w:t>0%</w:t>
            </w:r>
            <w:r w:rsidRPr="0001514F">
              <w:rPr>
                <w:rFonts w:eastAsia="Times New Roman"/>
                <w:b/>
                <w:spacing w:val="-1"/>
                <w:sz w:val="22"/>
                <w:szCs w:val="22"/>
              </w:rPr>
              <w:t xml:space="preserve"> (duration: </w:t>
            </w:r>
            <w:r>
              <w:rPr>
                <w:rFonts w:eastAsia="Times New Roman"/>
                <w:b/>
                <w:spacing w:val="-1"/>
                <w:sz w:val="22"/>
                <w:szCs w:val="22"/>
              </w:rPr>
              <w:t>3 hours</w:t>
            </w:r>
            <w:r w:rsidRPr="0001514F">
              <w:rPr>
                <w:rFonts w:eastAsia="Times New Roman"/>
                <w:b/>
                <w:spacing w:val="-1"/>
                <w:sz w:val="22"/>
                <w:szCs w:val="22"/>
              </w:rPr>
              <w:t>)</w:t>
            </w:r>
            <w:r w:rsidR="00D14C98">
              <w:rPr>
                <w:rFonts w:eastAsia="Times New Roman"/>
                <w:b/>
                <w:spacing w:val="-1"/>
                <w:sz w:val="22"/>
                <w:szCs w:val="22"/>
              </w:rPr>
              <w:t xml:space="preserve"> [Closed book examination]</w:t>
            </w:r>
          </w:p>
        </w:tc>
        <w:tc>
          <w:tcPr>
            <w:tcW w:w="715" w:type="dxa"/>
            <w:gridSpan w:val="2"/>
            <w:tcBorders>
              <w:top w:val="single" w:sz="5" w:space="0" w:color="000000"/>
              <w:left w:val="single" w:sz="5" w:space="0" w:color="000000"/>
              <w:bottom w:val="single" w:sz="6" w:space="0" w:color="000000"/>
              <w:right w:val="single" w:sz="8" w:space="0" w:color="000000"/>
            </w:tcBorders>
          </w:tcPr>
          <w:p w14:paraId="1812D0DE" w14:textId="77777777" w:rsidR="00C13221" w:rsidRPr="008A1D6A" w:rsidRDefault="00C13221" w:rsidP="00FF40AB">
            <w:pPr>
              <w:pStyle w:val="TableParagraph"/>
              <w:spacing w:line="222" w:lineRule="exact"/>
              <w:ind w:left="102"/>
              <w:rPr>
                <w:rFonts w:eastAsia="Times New Roman"/>
                <w:b/>
                <w:spacing w:val="-1"/>
                <w:sz w:val="22"/>
                <w:szCs w:val="22"/>
              </w:rPr>
            </w:pPr>
          </w:p>
        </w:tc>
      </w:tr>
      <w:tr w:rsidR="00C13221" w:rsidRPr="008A1D6A" w14:paraId="7609B126" w14:textId="24E394CA" w:rsidTr="00C13221">
        <w:trPr>
          <w:gridAfter w:val="1"/>
          <w:wAfter w:w="12" w:type="dxa"/>
          <w:trHeight w:hRule="exact" w:val="1417"/>
        </w:trPr>
        <w:tc>
          <w:tcPr>
            <w:tcW w:w="5040" w:type="dxa"/>
            <w:tcBorders>
              <w:top w:val="single" w:sz="6" w:space="0" w:color="000000"/>
              <w:left w:val="single" w:sz="6" w:space="0" w:color="000000"/>
              <w:bottom w:val="single" w:sz="4" w:space="0" w:color="auto"/>
              <w:right w:val="single" w:sz="6" w:space="0" w:color="000000"/>
            </w:tcBorders>
          </w:tcPr>
          <w:p w14:paraId="4667B35B" w14:textId="1CAABAD0" w:rsidR="00C13221" w:rsidRPr="00797F27" w:rsidRDefault="00C13221">
            <w:pPr>
              <w:pStyle w:val="TableParagraph"/>
              <w:kinsoku w:val="0"/>
              <w:overflowPunct w:val="0"/>
              <w:snapToGrid w:val="0"/>
              <w:ind w:left="102"/>
              <w:rPr>
                <w:sz w:val="22"/>
                <w:szCs w:val="22"/>
                <w:u w:val="single"/>
              </w:rPr>
            </w:pPr>
            <w:r w:rsidRPr="00797F27">
              <w:rPr>
                <w:sz w:val="22"/>
                <w:szCs w:val="22"/>
                <w:u w:val="single"/>
              </w:rPr>
              <w:t xml:space="preserve">Final </w:t>
            </w:r>
            <w:r>
              <w:rPr>
                <w:sz w:val="22"/>
                <w:szCs w:val="22"/>
                <w:u w:val="single"/>
              </w:rPr>
              <w:t>E</w:t>
            </w:r>
            <w:r w:rsidRPr="00797F27">
              <w:rPr>
                <w:sz w:val="22"/>
                <w:szCs w:val="22"/>
                <w:u w:val="single"/>
              </w:rPr>
              <w:t>xamination</w:t>
            </w:r>
          </w:p>
          <w:p w14:paraId="13589668" w14:textId="4594EAF2" w:rsidR="00C13221" w:rsidRPr="008A1D6A" w:rsidRDefault="00C13221">
            <w:pPr>
              <w:pStyle w:val="TableParagraph"/>
              <w:kinsoku w:val="0"/>
              <w:overflowPunct w:val="0"/>
              <w:snapToGrid w:val="0"/>
              <w:ind w:left="102"/>
              <w:rPr>
                <w:sz w:val="22"/>
                <w:szCs w:val="22"/>
              </w:rPr>
            </w:pPr>
            <w:r>
              <w:rPr>
                <w:sz w:val="22"/>
                <w:szCs w:val="22"/>
              </w:rPr>
              <w:t>Students are required to answer all the essay and case questions set in the examination paper.</w:t>
            </w:r>
          </w:p>
        </w:tc>
        <w:tc>
          <w:tcPr>
            <w:tcW w:w="270" w:type="dxa"/>
            <w:tcBorders>
              <w:top w:val="single" w:sz="6" w:space="0" w:color="000000"/>
              <w:left w:val="single" w:sz="6" w:space="0" w:color="000000"/>
              <w:bottom w:val="single" w:sz="4" w:space="0" w:color="auto"/>
              <w:right w:val="single" w:sz="6" w:space="0" w:color="000000"/>
            </w:tcBorders>
            <w:vAlign w:val="center"/>
          </w:tcPr>
          <w:p w14:paraId="488EE048" w14:textId="77777777" w:rsidR="00C13221" w:rsidRDefault="00C13221" w:rsidP="00FF40AB">
            <w:pPr>
              <w:jc w:val="center"/>
            </w:pPr>
            <w:r w:rsidRPr="00C13C44">
              <w:rPr>
                <w:rFonts w:ascii="Wingdings" w:eastAsia="Wingdings" w:hAnsi="Wingdings" w:cs="Wingdings"/>
                <w:sz w:val="20"/>
                <w:szCs w:val="20"/>
              </w:rPr>
              <w:t></w:t>
            </w:r>
          </w:p>
        </w:tc>
        <w:tc>
          <w:tcPr>
            <w:tcW w:w="270" w:type="dxa"/>
            <w:tcBorders>
              <w:top w:val="single" w:sz="6" w:space="0" w:color="000000"/>
              <w:left w:val="single" w:sz="6" w:space="0" w:color="000000"/>
              <w:bottom w:val="single" w:sz="4" w:space="0" w:color="auto"/>
              <w:right w:val="single" w:sz="6" w:space="0" w:color="000000"/>
            </w:tcBorders>
            <w:vAlign w:val="center"/>
          </w:tcPr>
          <w:p w14:paraId="2C3F1575" w14:textId="77777777" w:rsidR="00C13221" w:rsidRDefault="00C13221" w:rsidP="00FF40AB">
            <w:pPr>
              <w:jc w:val="center"/>
            </w:pPr>
            <w:r w:rsidRPr="00C13C44">
              <w:rPr>
                <w:rFonts w:ascii="Wingdings" w:eastAsia="Wingdings" w:hAnsi="Wingdings" w:cs="Wingdings"/>
                <w:sz w:val="20"/>
                <w:szCs w:val="20"/>
              </w:rPr>
              <w:t></w:t>
            </w:r>
          </w:p>
        </w:tc>
        <w:tc>
          <w:tcPr>
            <w:tcW w:w="270" w:type="dxa"/>
            <w:tcBorders>
              <w:top w:val="single" w:sz="6" w:space="0" w:color="000000"/>
              <w:left w:val="single" w:sz="6" w:space="0" w:color="000000"/>
              <w:bottom w:val="single" w:sz="4" w:space="0" w:color="auto"/>
              <w:right w:val="single" w:sz="6" w:space="0" w:color="000000"/>
            </w:tcBorders>
            <w:vAlign w:val="center"/>
          </w:tcPr>
          <w:p w14:paraId="0B26E12E" w14:textId="77777777" w:rsidR="00C13221" w:rsidRDefault="00C13221" w:rsidP="00FF40AB">
            <w:pPr>
              <w:jc w:val="center"/>
            </w:pPr>
            <w:r w:rsidRPr="00C13C44">
              <w:rPr>
                <w:rFonts w:ascii="Wingdings" w:eastAsia="Wingdings" w:hAnsi="Wingdings" w:cs="Wingdings"/>
                <w:sz w:val="20"/>
                <w:szCs w:val="20"/>
              </w:rPr>
              <w:t></w:t>
            </w:r>
          </w:p>
        </w:tc>
        <w:tc>
          <w:tcPr>
            <w:tcW w:w="270" w:type="dxa"/>
            <w:tcBorders>
              <w:top w:val="single" w:sz="6" w:space="0" w:color="000000"/>
              <w:left w:val="single" w:sz="6" w:space="0" w:color="000000"/>
              <w:bottom w:val="single" w:sz="4" w:space="0" w:color="auto"/>
              <w:right w:val="single" w:sz="6" w:space="0" w:color="000000"/>
            </w:tcBorders>
            <w:vAlign w:val="center"/>
          </w:tcPr>
          <w:p w14:paraId="0C2277C8" w14:textId="77777777" w:rsidR="00C13221" w:rsidRDefault="00C13221" w:rsidP="00FF40AB">
            <w:pPr>
              <w:jc w:val="center"/>
            </w:pPr>
            <w:r w:rsidRPr="00C13C44">
              <w:rPr>
                <w:rFonts w:ascii="Wingdings" w:eastAsia="Wingdings" w:hAnsi="Wingdings" w:cs="Wingdings"/>
                <w:sz w:val="20"/>
                <w:szCs w:val="20"/>
              </w:rPr>
              <w:t></w:t>
            </w:r>
          </w:p>
        </w:tc>
        <w:tc>
          <w:tcPr>
            <w:tcW w:w="270" w:type="dxa"/>
            <w:tcBorders>
              <w:top w:val="single" w:sz="6" w:space="0" w:color="000000"/>
              <w:left w:val="single" w:sz="6" w:space="0" w:color="000000"/>
              <w:bottom w:val="single" w:sz="4" w:space="0" w:color="auto"/>
              <w:right w:val="single" w:sz="6" w:space="0" w:color="000000"/>
            </w:tcBorders>
            <w:vAlign w:val="center"/>
          </w:tcPr>
          <w:p w14:paraId="6D99539C" w14:textId="0FA7C0D9" w:rsidR="00C13221" w:rsidRDefault="00C13221">
            <w:pPr>
              <w:jc w:val="center"/>
            </w:pPr>
            <w:r w:rsidRPr="00657957">
              <w:rPr>
                <w:rFonts w:ascii="Wingdings" w:eastAsia="Wingdings" w:hAnsi="Wingdings" w:cs="Wingdings"/>
                <w:sz w:val="20"/>
                <w:szCs w:val="20"/>
              </w:rPr>
              <w:t></w:t>
            </w:r>
          </w:p>
        </w:tc>
        <w:tc>
          <w:tcPr>
            <w:tcW w:w="540" w:type="dxa"/>
            <w:tcBorders>
              <w:top w:val="single" w:sz="6" w:space="0" w:color="000000"/>
              <w:left w:val="single" w:sz="6" w:space="0" w:color="000000"/>
              <w:bottom w:val="single" w:sz="4" w:space="0" w:color="auto"/>
              <w:right w:val="single" w:sz="6" w:space="0" w:color="000000"/>
            </w:tcBorders>
            <w:vAlign w:val="center"/>
          </w:tcPr>
          <w:p w14:paraId="2E2986D4" w14:textId="7F6088FE" w:rsidR="00C13221" w:rsidRPr="008A1D6A" w:rsidRDefault="00C13221" w:rsidP="00FF40AB">
            <w:pPr>
              <w:pStyle w:val="TableParagraph"/>
              <w:kinsoku w:val="0"/>
              <w:overflowPunct w:val="0"/>
              <w:snapToGrid w:val="0"/>
              <w:ind w:left="34"/>
              <w:jc w:val="center"/>
              <w:rPr>
                <w:sz w:val="22"/>
                <w:szCs w:val="22"/>
              </w:rPr>
            </w:pPr>
            <w:r>
              <w:rPr>
                <w:sz w:val="22"/>
                <w:szCs w:val="22"/>
              </w:rPr>
              <w:t>5</w:t>
            </w:r>
            <w:r w:rsidRPr="008A1D6A">
              <w:rPr>
                <w:sz w:val="22"/>
                <w:szCs w:val="22"/>
              </w:rPr>
              <w:t>0%</w:t>
            </w:r>
          </w:p>
        </w:tc>
        <w:tc>
          <w:tcPr>
            <w:tcW w:w="2790" w:type="dxa"/>
            <w:tcBorders>
              <w:top w:val="single" w:sz="6" w:space="0" w:color="000000"/>
              <w:left w:val="single" w:sz="6" w:space="0" w:color="000000"/>
              <w:bottom w:val="single" w:sz="4" w:space="0" w:color="auto"/>
              <w:right w:val="single" w:sz="8" w:space="0" w:color="000000"/>
            </w:tcBorders>
            <w:vAlign w:val="center"/>
          </w:tcPr>
          <w:p w14:paraId="0A262FF0" w14:textId="020F6A4E" w:rsidR="00C13221" w:rsidRPr="008A1D6A" w:rsidRDefault="00C13221" w:rsidP="00FF40AB">
            <w:pPr>
              <w:rPr>
                <w:sz w:val="22"/>
                <w:szCs w:val="22"/>
              </w:rPr>
            </w:pPr>
            <w:r>
              <w:rPr>
                <w:sz w:val="22"/>
                <w:szCs w:val="22"/>
              </w:rPr>
              <w:t>-</w:t>
            </w:r>
          </w:p>
        </w:tc>
        <w:tc>
          <w:tcPr>
            <w:tcW w:w="703" w:type="dxa"/>
            <w:tcBorders>
              <w:top w:val="single" w:sz="6" w:space="0" w:color="000000"/>
              <w:left w:val="single" w:sz="6" w:space="0" w:color="000000"/>
              <w:bottom w:val="single" w:sz="4" w:space="0" w:color="auto"/>
              <w:right w:val="single" w:sz="8" w:space="0" w:color="000000"/>
            </w:tcBorders>
          </w:tcPr>
          <w:p w14:paraId="49CFCF71" w14:textId="7BEE5A69" w:rsidR="00C13221" w:rsidRPr="008A1D6A" w:rsidRDefault="00C13221" w:rsidP="00FF40AB">
            <w:pPr>
              <w:rPr>
                <w:sz w:val="22"/>
                <w:szCs w:val="22"/>
              </w:rPr>
            </w:pPr>
            <w:r>
              <w:rPr>
                <w:sz w:val="22"/>
                <w:szCs w:val="22"/>
              </w:rPr>
              <w:t>No</w:t>
            </w:r>
          </w:p>
        </w:tc>
      </w:tr>
      <w:tr w:rsidR="00C13221" w:rsidRPr="008A1D6A" w14:paraId="7F34579F" w14:textId="4455F585" w:rsidTr="00C13221">
        <w:trPr>
          <w:trHeight w:hRule="exact" w:val="326"/>
        </w:trPr>
        <w:tc>
          <w:tcPr>
            <w:tcW w:w="6390" w:type="dxa"/>
            <w:gridSpan w:val="6"/>
            <w:tcBorders>
              <w:top w:val="single" w:sz="4" w:space="0" w:color="auto"/>
              <w:right w:val="single" w:sz="4" w:space="0" w:color="auto"/>
            </w:tcBorders>
          </w:tcPr>
          <w:p w14:paraId="6CDDEA06" w14:textId="77777777" w:rsidR="00C13221" w:rsidRPr="00A0010C" w:rsidRDefault="00C13221" w:rsidP="00FF40AB">
            <w:pPr>
              <w:rPr>
                <w:i/>
                <w:sz w:val="22"/>
                <w:szCs w:val="22"/>
              </w:rPr>
            </w:pPr>
            <w:r w:rsidRPr="00A0010C">
              <w:rPr>
                <w:i/>
                <w:sz w:val="22"/>
                <w:szCs w:val="22"/>
              </w:rPr>
              <w:t>* The weightings should add up to 100%.</w:t>
            </w:r>
          </w:p>
        </w:tc>
        <w:tc>
          <w:tcPr>
            <w:tcW w:w="540" w:type="dxa"/>
            <w:tcBorders>
              <w:top w:val="single" w:sz="4" w:space="0" w:color="auto"/>
              <w:left w:val="single" w:sz="4" w:space="0" w:color="auto"/>
              <w:bottom w:val="single" w:sz="4" w:space="0" w:color="auto"/>
              <w:right w:val="single" w:sz="4" w:space="0" w:color="auto"/>
            </w:tcBorders>
            <w:vAlign w:val="center"/>
          </w:tcPr>
          <w:p w14:paraId="1867E5B0" w14:textId="77777777" w:rsidR="00C13221" w:rsidRPr="008A1D6A" w:rsidRDefault="00C13221" w:rsidP="00FF40AB">
            <w:pPr>
              <w:pStyle w:val="TableParagraph"/>
              <w:spacing w:line="222" w:lineRule="exact"/>
              <w:ind w:left="47"/>
              <w:jc w:val="center"/>
              <w:rPr>
                <w:rFonts w:eastAsia="Times New Roman"/>
                <w:sz w:val="22"/>
                <w:szCs w:val="22"/>
              </w:rPr>
            </w:pPr>
            <w:r w:rsidRPr="008A1D6A">
              <w:rPr>
                <w:rFonts w:eastAsia="Times New Roman"/>
                <w:spacing w:val="1"/>
                <w:sz w:val="22"/>
                <w:szCs w:val="22"/>
              </w:rPr>
              <w:t>100%</w:t>
            </w:r>
          </w:p>
        </w:tc>
        <w:tc>
          <w:tcPr>
            <w:tcW w:w="2790" w:type="dxa"/>
            <w:tcBorders>
              <w:top w:val="single" w:sz="4" w:space="0" w:color="auto"/>
              <w:left w:val="single" w:sz="4" w:space="0" w:color="auto"/>
            </w:tcBorders>
          </w:tcPr>
          <w:p w14:paraId="64E34E01" w14:textId="77777777" w:rsidR="00C13221" w:rsidRPr="008A1D6A" w:rsidRDefault="00C13221" w:rsidP="00FF40AB">
            <w:pPr>
              <w:rPr>
                <w:sz w:val="22"/>
                <w:szCs w:val="22"/>
              </w:rPr>
            </w:pPr>
          </w:p>
        </w:tc>
        <w:tc>
          <w:tcPr>
            <w:tcW w:w="715" w:type="dxa"/>
            <w:gridSpan w:val="2"/>
            <w:tcBorders>
              <w:top w:val="single" w:sz="4" w:space="0" w:color="auto"/>
              <w:left w:val="single" w:sz="4" w:space="0" w:color="auto"/>
            </w:tcBorders>
          </w:tcPr>
          <w:p w14:paraId="30B8D67E" w14:textId="77777777" w:rsidR="00C13221" w:rsidRPr="008A1D6A" w:rsidRDefault="00C13221" w:rsidP="00FF40AB">
            <w:pPr>
              <w:rPr>
                <w:sz w:val="22"/>
                <w:szCs w:val="22"/>
              </w:rPr>
            </w:pPr>
          </w:p>
        </w:tc>
      </w:tr>
    </w:tbl>
    <w:p w14:paraId="1612781C" w14:textId="3E08DDF6" w:rsidR="001B1085" w:rsidRDefault="001B1085" w:rsidP="001B1085">
      <w:pPr>
        <w:pStyle w:val="Heading1"/>
        <w:kinsoku w:val="0"/>
        <w:overflowPunct w:val="0"/>
        <w:snapToGrid w:val="0"/>
        <w:ind w:left="720"/>
        <w:rPr>
          <w:i/>
          <w:sz w:val="22"/>
          <w:szCs w:val="22"/>
        </w:rPr>
      </w:pPr>
      <w:r w:rsidRPr="005D7B9C">
        <w:rPr>
          <w:b w:val="0"/>
          <w:bCs w:val="0"/>
          <w:i/>
          <w:position w:val="9"/>
          <w:sz w:val="22"/>
          <w:szCs w:val="22"/>
        </w:rPr>
        <w:t xml:space="preserve"># </w:t>
      </w:r>
      <w:r w:rsidRPr="005D7B9C">
        <w:rPr>
          <w:i/>
          <w:sz w:val="22"/>
          <w:szCs w:val="22"/>
        </w:rPr>
        <w:t>DEC AT element</w:t>
      </w:r>
    </w:p>
    <w:p w14:paraId="1BCCE552" w14:textId="77777777" w:rsidR="000964EE" w:rsidRDefault="000964EE" w:rsidP="000964EE">
      <w:pPr>
        <w:pStyle w:val="NormalWeb"/>
        <w:shd w:val="clear" w:color="auto" w:fill="FFFFFF"/>
        <w:rPr>
          <w:rStyle w:val="Strong"/>
          <w:i/>
          <w:iCs/>
          <w:color w:val="333333"/>
        </w:rPr>
      </w:pPr>
    </w:p>
    <w:p w14:paraId="0A239CED" w14:textId="1E864E90" w:rsidR="000964EE" w:rsidRDefault="008449F6" w:rsidP="000964EE">
      <w:pPr>
        <w:pStyle w:val="NormalWeb"/>
        <w:shd w:val="clear" w:color="auto" w:fill="FFFFFF"/>
        <w:rPr>
          <w:rStyle w:val="Strong"/>
          <w:i/>
          <w:iCs/>
          <w:color w:val="333333"/>
        </w:rPr>
      </w:pPr>
      <w:r w:rsidRPr="000964EE">
        <w:rPr>
          <w:rStyle w:val="Strong"/>
          <w:i/>
          <w:iCs/>
          <w:color w:val="333333"/>
        </w:rPr>
        <w:lastRenderedPageBreak/>
        <w:t>Students are required to pass both coursework and examination components to guarantee to pass the course. Failing either component may lead to failure in the course</w:t>
      </w:r>
      <w:r w:rsidR="000964EE">
        <w:rPr>
          <w:rStyle w:val="Strong"/>
          <w:i/>
          <w:iCs/>
          <w:color w:val="333333"/>
        </w:rPr>
        <w:t>.</w:t>
      </w:r>
    </w:p>
    <w:p w14:paraId="2180A0A3" w14:textId="64806D79" w:rsidR="000964EE" w:rsidRDefault="000964EE" w:rsidP="000964EE">
      <w:pPr>
        <w:pStyle w:val="NormalWeb"/>
        <w:shd w:val="clear" w:color="auto" w:fill="FFFFFF"/>
        <w:rPr>
          <w:rStyle w:val="Strong"/>
          <w:i/>
          <w:iCs/>
          <w:color w:val="333333"/>
        </w:rPr>
      </w:pPr>
      <w:r>
        <w:rPr>
          <w:rStyle w:val="Strong"/>
          <w:i/>
          <w:iCs/>
          <w:color w:val="333333"/>
        </w:rPr>
        <w:t>For illness or other circumstances related to assessment, please refer to the University’s Academic Regulations.</w:t>
      </w:r>
    </w:p>
    <w:p w14:paraId="2DF4B312" w14:textId="44BA1AAB" w:rsidR="000964EE" w:rsidRDefault="000964EE" w:rsidP="000964EE">
      <w:pPr>
        <w:pStyle w:val="NormalWeb"/>
        <w:shd w:val="clear" w:color="auto" w:fill="FFFFFF"/>
        <w:rPr>
          <w:rStyle w:val="Strong"/>
          <w:i/>
          <w:iCs/>
          <w:color w:val="333333"/>
        </w:rPr>
      </w:pPr>
      <w:r>
        <w:rPr>
          <w:b/>
          <w:i/>
          <w:iCs/>
        </w:rPr>
        <w:t>Integrity is an important component of students’ academic experience. Academic dishonesty is a serious violation of the trust upon which an academic community depends. Students are expected to present their own work, give proper acknowledgement of other’s work, and honestly report findings obtained.</w:t>
      </w:r>
      <w:r>
        <w:rPr>
          <w:rStyle w:val="Strong"/>
          <w:i/>
          <w:iCs/>
          <w:color w:val="333333"/>
        </w:rPr>
        <w:t xml:space="preserve"> </w:t>
      </w:r>
    </w:p>
    <w:p w14:paraId="71145E56" w14:textId="2A45CA10" w:rsidR="000964EE" w:rsidRPr="000964EE" w:rsidRDefault="000964EE" w:rsidP="000964EE">
      <w:pPr>
        <w:pStyle w:val="NormalWeb"/>
        <w:shd w:val="clear" w:color="auto" w:fill="FFFFFF"/>
        <w:rPr>
          <w:b/>
          <w:bCs/>
          <w:i/>
          <w:iCs/>
          <w:color w:val="333333"/>
        </w:rPr>
        <w:sectPr w:rsidR="000964EE" w:rsidRPr="000964EE" w:rsidSect="00FA0DB8">
          <w:headerReference w:type="even" r:id="rId9"/>
          <w:headerReference w:type="default" r:id="rId10"/>
          <w:footerReference w:type="even" r:id="rId11"/>
          <w:footerReference w:type="default" r:id="rId12"/>
          <w:headerReference w:type="first" r:id="rId13"/>
          <w:footerReference w:type="first" r:id="rId14"/>
          <w:pgSz w:w="11910" w:h="16840"/>
          <w:pgMar w:top="1170" w:right="980" w:bottom="900" w:left="700" w:header="0" w:footer="707" w:gutter="0"/>
          <w:cols w:space="720" w:equalWidth="0">
            <w:col w:w="10230"/>
          </w:cols>
          <w:noEndnote/>
        </w:sectPr>
      </w:pPr>
    </w:p>
    <w:p w14:paraId="3E593AA5" w14:textId="77777777" w:rsidR="001B1085" w:rsidRPr="005817D5" w:rsidRDefault="001B1085" w:rsidP="00BB0DF9">
      <w:pPr>
        <w:pStyle w:val="BodyText"/>
        <w:numPr>
          <w:ilvl w:val="0"/>
          <w:numId w:val="47"/>
        </w:numPr>
        <w:tabs>
          <w:tab w:val="left" w:pos="779"/>
        </w:tabs>
        <w:kinsoku w:val="0"/>
        <w:overflowPunct w:val="0"/>
        <w:snapToGrid w:val="0"/>
        <w:ind w:left="778" w:hanging="481"/>
        <w:rPr>
          <w:sz w:val="22"/>
          <w:szCs w:val="22"/>
        </w:rPr>
      </w:pPr>
      <w:r w:rsidRPr="005817D5">
        <w:rPr>
          <w:b/>
          <w:bCs/>
          <w:sz w:val="22"/>
          <w:szCs w:val="22"/>
        </w:rPr>
        <w:lastRenderedPageBreak/>
        <w:t>Assessment Rubrics</w:t>
      </w:r>
    </w:p>
    <w:p w14:paraId="002BAD81" w14:textId="77777777" w:rsidR="001B1085" w:rsidRPr="005817D5" w:rsidRDefault="001B1085" w:rsidP="001B1085">
      <w:pPr>
        <w:pStyle w:val="BodyText"/>
        <w:kinsoku w:val="0"/>
        <w:overflowPunct w:val="0"/>
        <w:snapToGrid w:val="0"/>
        <w:ind w:left="749"/>
        <w:rPr>
          <w:sz w:val="22"/>
          <w:szCs w:val="22"/>
        </w:rPr>
      </w:pPr>
      <w:r w:rsidRPr="005817D5">
        <w:rPr>
          <w:i/>
          <w:iCs/>
          <w:sz w:val="22"/>
          <w:szCs w:val="22"/>
        </w:rPr>
        <w:t>(Grading of student achievements is based on student performance in assessment tasks/activities with the following rubrics.)</w:t>
      </w:r>
    </w:p>
    <w:p w14:paraId="26ABCE02" w14:textId="77777777" w:rsidR="001B1085" w:rsidRDefault="001B1085" w:rsidP="001B1085">
      <w:pPr>
        <w:pStyle w:val="BodyText"/>
        <w:kinsoku w:val="0"/>
        <w:overflowPunct w:val="0"/>
        <w:snapToGrid w:val="0"/>
        <w:ind w:left="0"/>
        <w:rPr>
          <w:i/>
          <w:iCs/>
          <w:sz w:val="22"/>
          <w:szCs w:val="22"/>
        </w:rPr>
      </w:pPr>
    </w:p>
    <w:tbl>
      <w:tblPr>
        <w:tblW w:w="0" w:type="auto"/>
        <w:tblInd w:w="748" w:type="dxa"/>
        <w:tblLayout w:type="fixed"/>
        <w:tblCellMar>
          <w:left w:w="0" w:type="dxa"/>
          <w:right w:w="0" w:type="dxa"/>
        </w:tblCellMar>
        <w:tblLook w:val="0000" w:firstRow="0" w:lastRow="0" w:firstColumn="0" w:lastColumn="0" w:noHBand="0" w:noVBand="0"/>
      </w:tblPr>
      <w:tblGrid>
        <w:gridCol w:w="449"/>
        <w:gridCol w:w="1350"/>
        <w:gridCol w:w="1984"/>
        <w:gridCol w:w="2165"/>
        <w:gridCol w:w="2166"/>
        <w:gridCol w:w="2165"/>
        <w:gridCol w:w="2166"/>
        <w:gridCol w:w="2166"/>
      </w:tblGrid>
      <w:tr w:rsidR="006A09E3" w:rsidRPr="006A09E3" w14:paraId="757A3F8E" w14:textId="77777777" w:rsidTr="003D5CDA">
        <w:trPr>
          <w:trHeight w:hRule="exact" w:val="701"/>
        </w:trPr>
        <w:tc>
          <w:tcPr>
            <w:tcW w:w="449" w:type="dxa"/>
            <w:tcBorders>
              <w:top w:val="single" w:sz="4" w:space="0" w:color="000000"/>
              <w:left w:val="single" w:sz="4" w:space="0" w:color="000000"/>
              <w:bottom w:val="single" w:sz="4" w:space="0" w:color="000000"/>
              <w:right w:val="single" w:sz="4" w:space="0" w:color="000000"/>
            </w:tcBorders>
          </w:tcPr>
          <w:p w14:paraId="194CE967" w14:textId="77777777" w:rsidR="006A09E3" w:rsidRPr="006A09E3" w:rsidRDefault="006A09E3" w:rsidP="006A09E3">
            <w:pPr>
              <w:kinsoku w:val="0"/>
              <w:overflowPunct w:val="0"/>
              <w:snapToGrid w:val="0"/>
              <w:ind w:left="102"/>
              <w:rPr>
                <w:b/>
                <w:sz w:val="22"/>
                <w:szCs w:val="22"/>
              </w:rPr>
            </w:pPr>
            <w:r w:rsidRPr="006A09E3">
              <w:rPr>
                <w:b/>
                <w:sz w:val="22"/>
                <w:szCs w:val="22"/>
              </w:rPr>
              <w:t>No.</w:t>
            </w:r>
          </w:p>
        </w:tc>
        <w:tc>
          <w:tcPr>
            <w:tcW w:w="1350" w:type="dxa"/>
            <w:tcBorders>
              <w:top w:val="single" w:sz="4" w:space="0" w:color="000000"/>
              <w:left w:val="single" w:sz="4" w:space="0" w:color="000000"/>
              <w:bottom w:val="single" w:sz="4" w:space="0" w:color="000000"/>
              <w:right w:val="single" w:sz="4" w:space="0" w:color="000000"/>
            </w:tcBorders>
          </w:tcPr>
          <w:p w14:paraId="36A2C26D" w14:textId="77777777" w:rsidR="006A09E3" w:rsidRPr="006A09E3" w:rsidRDefault="006A09E3" w:rsidP="006A09E3">
            <w:pPr>
              <w:kinsoku w:val="0"/>
              <w:overflowPunct w:val="0"/>
              <w:snapToGrid w:val="0"/>
              <w:ind w:left="102"/>
              <w:rPr>
                <w:b/>
                <w:sz w:val="22"/>
                <w:szCs w:val="22"/>
              </w:rPr>
            </w:pPr>
            <w:r w:rsidRPr="006A09E3">
              <w:rPr>
                <w:b/>
                <w:sz w:val="22"/>
                <w:szCs w:val="22"/>
              </w:rPr>
              <w:t>Assessment Task</w:t>
            </w:r>
          </w:p>
        </w:tc>
        <w:tc>
          <w:tcPr>
            <w:tcW w:w="1984" w:type="dxa"/>
            <w:tcBorders>
              <w:top w:val="single" w:sz="4" w:space="0" w:color="000000"/>
              <w:left w:val="single" w:sz="4" w:space="0" w:color="000000"/>
              <w:bottom w:val="single" w:sz="4" w:space="0" w:color="000000"/>
              <w:right w:val="single" w:sz="4" w:space="0" w:color="000000"/>
            </w:tcBorders>
          </w:tcPr>
          <w:p w14:paraId="1D09974E" w14:textId="77777777" w:rsidR="006A09E3" w:rsidRPr="006A09E3" w:rsidRDefault="006A09E3" w:rsidP="006A09E3">
            <w:pPr>
              <w:kinsoku w:val="0"/>
              <w:overflowPunct w:val="0"/>
              <w:snapToGrid w:val="0"/>
              <w:ind w:left="102"/>
              <w:rPr>
                <w:b/>
                <w:sz w:val="22"/>
                <w:szCs w:val="22"/>
              </w:rPr>
            </w:pPr>
            <w:r w:rsidRPr="006A09E3">
              <w:rPr>
                <w:b/>
                <w:sz w:val="22"/>
                <w:szCs w:val="22"/>
              </w:rPr>
              <w:t>Criterion</w:t>
            </w:r>
          </w:p>
        </w:tc>
        <w:tc>
          <w:tcPr>
            <w:tcW w:w="2165" w:type="dxa"/>
            <w:tcBorders>
              <w:top w:val="single" w:sz="4" w:space="0" w:color="000000"/>
              <w:left w:val="single" w:sz="4" w:space="0" w:color="000000"/>
              <w:bottom w:val="single" w:sz="4" w:space="0" w:color="000000"/>
              <w:right w:val="single" w:sz="4" w:space="0" w:color="000000"/>
            </w:tcBorders>
          </w:tcPr>
          <w:p w14:paraId="1FE117C6" w14:textId="77777777" w:rsidR="006A09E3" w:rsidRDefault="006A09E3" w:rsidP="006A09E3">
            <w:pPr>
              <w:kinsoku w:val="0"/>
              <w:overflowPunct w:val="0"/>
              <w:snapToGrid w:val="0"/>
              <w:ind w:left="102" w:right="261"/>
              <w:rPr>
                <w:b/>
                <w:sz w:val="22"/>
                <w:szCs w:val="22"/>
              </w:rPr>
            </w:pPr>
            <w:r w:rsidRPr="006A09E3">
              <w:rPr>
                <w:b/>
                <w:sz w:val="22"/>
                <w:szCs w:val="22"/>
              </w:rPr>
              <w:t>Excellent</w:t>
            </w:r>
          </w:p>
          <w:p w14:paraId="13FE5EA9" w14:textId="531D2353" w:rsidR="006A09E3" w:rsidRPr="006A09E3" w:rsidRDefault="006A09E3" w:rsidP="003D5CDA">
            <w:pPr>
              <w:kinsoku w:val="0"/>
              <w:overflowPunct w:val="0"/>
              <w:snapToGrid w:val="0"/>
              <w:ind w:left="102" w:right="261"/>
              <w:rPr>
                <w:b/>
                <w:sz w:val="22"/>
                <w:szCs w:val="22"/>
              </w:rPr>
            </w:pPr>
            <w:r w:rsidRPr="006A09E3">
              <w:rPr>
                <w:b/>
                <w:sz w:val="22"/>
                <w:szCs w:val="22"/>
              </w:rPr>
              <w:t>(A+, A, A-)</w:t>
            </w:r>
          </w:p>
        </w:tc>
        <w:tc>
          <w:tcPr>
            <w:tcW w:w="2166" w:type="dxa"/>
            <w:tcBorders>
              <w:top w:val="single" w:sz="4" w:space="0" w:color="000000"/>
              <w:left w:val="single" w:sz="4" w:space="0" w:color="000000"/>
              <w:bottom w:val="single" w:sz="4" w:space="0" w:color="000000"/>
              <w:right w:val="single" w:sz="4" w:space="0" w:color="000000"/>
            </w:tcBorders>
          </w:tcPr>
          <w:p w14:paraId="20822C46" w14:textId="77777777" w:rsidR="006A09E3" w:rsidRPr="006A09E3" w:rsidRDefault="006A09E3" w:rsidP="006A09E3">
            <w:pPr>
              <w:kinsoku w:val="0"/>
              <w:overflowPunct w:val="0"/>
              <w:snapToGrid w:val="0"/>
              <w:ind w:left="102"/>
              <w:rPr>
                <w:b/>
                <w:sz w:val="22"/>
                <w:szCs w:val="22"/>
              </w:rPr>
            </w:pPr>
            <w:r w:rsidRPr="006A09E3">
              <w:rPr>
                <w:b/>
                <w:sz w:val="22"/>
                <w:szCs w:val="22"/>
              </w:rPr>
              <w:t>Good</w:t>
            </w:r>
          </w:p>
          <w:p w14:paraId="3CE939B8" w14:textId="77777777" w:rsidR="006A09E3" w:rsidRPr="006A09E3" w:rsidRDefault="006A09E3" w:rsidP="006A09E3">
            <w:pPr>
              <w:kinsoku w:val="0"/>
              <w:overflowPunct w:val="0"/>
              <w:snapToGrid w:val="0"/>
              <w:ind w:left="102"/>
              <w:rPr>
                <w:b/>
                <w:sz w:val="22"/>
                <w:szCs w:val="22"/>
              </w:rPr>
            </w:pPr>
            <w:r w:rsidRPr="006A09E3">
              <w:rPr>
                <w:b/>
                <w:sz w:val="22"/>
                <w:szCs w:val="22"/>
              </w:rPr>
              <w:t>(B+, B, B-)</w:t>
            </w:r>
          </w:p>
        </w:tc>
        <w:tc>
          <w:tcPr>
            <w:tcW w:w="2165" w:type="dxa"/>
            <w:tcBorders>
              <w:top w:val="single" w:sz="4" w:space="0" w:color="000000"/>
              <w:left w:val="single" w:sz="4" w:space="0" w:color="000000"/>
              <w:bottom w:val="single" w:sz="4" w:space="0" w:color="000000"/>
              <w:right w:val="single" w:sz="4" w:space="0" w:color="000000"/>
            </w:tcBorders>
          </w:tcPr>
          <w:p w14:paraId="5A581BD6" w14:textId="77777777" w:rsidR="006A09E3" w:rsidRPr="006A09E3" w:rsidRDefault="006A09E3" w:rsidP="006A09E3">
            <w:pPr>
              <w:kinsoku w:val="0"/>
              <w:overflowPunct w:val="0"/>
              <w:snapToGrid w:val="0"/>
              <w:ind w:left="102"/>
              <w:rPr>
                <w:b/>
                <w:sz w:val="22"/>
                <w:szCs w:val="22"/>
              </w:rPr>
            </w:pPr>
            <w:r w:rsidRPr="006A09E3">
              <w:rPr>
                <w:b/>
                <w:sz w:val="22"/>
                <w:szCs w:val="22"/>
              </w:rPr>
              <w:t>Fair</w:t>
            </w:r>
          </w:p>
          <w:p w14:paraId="0130D256" w14:textId="77777777" w:rsidR="006A09E3" w:rsidRPr="006A09E3" w:rsidRDefault="006A09E3" w:rsidP="006A09E3">
            <w:pPr>
              <w:kinsoku w:val="0"/>
              <w:overflowPunct w:val="0"/>
              <w:snapToGrid w:val="0"/>
              <w:ind w:left="102"/>
              <w:rPr>
                <w:b/>
                <w:sz w:val="22"/>
                <w:szCs w:val="22"/>
              </w:rPr>
            </w:pPr>
            <w:r w:rsidRPr="006A09E3">
              <w:rPr>
                <w:b/>
                <w:sz w:val="22"/>
                <w:szCs w:val="22"/>
              </w:rPr>
              <w:t>(C+, C, C-)</w:t>
            </w:r>
          </w:p>
        </w:tc>
        <w:tc>
          <w:tcPr>
            <w:tcW w:w="2166" w:type="dxa"/>
            <w:tcBorders>
              <w:top w:val="single" w:sz="4" w:space="0" w:color="000000"/>
              <w:left w:val="single" w:sz="4" w:space="0" w:color="000000"/>
              <w:bottom w:val="single" w:sz="4" w:space="0" w:color="000000"/>
              <w:right w:val="single" w:sz="4" w:space="0" w:color="000000"/>
            </w:tcBorders>
          </w:tcPr>
          <w:p w14:paraId="4901EECE" w14:textId="77777777" w:rsidR="006A09E3" w:rsidRPr="006A09E3" w:rsidRDefault="006A09E3" w:rsidP="006A09E3">
            <w:pPr>
              <w:kinsoku w:val="0"/>
              <w:overflowPunct w:val="0"/>
              <w:snapToGrid w:val="0"/>
              <w:ind w:left="102" w:right="73"/>
              <w:rPr>
                <w:b/>
                <w:sz w:val="22"/>
                <w:szCs w:val="22"/>
              </w:rPr>
            </w:pPr>
            <w:r w:rsidRPr="006A09E3">
              <w:rPr>
                <w:b/>
                <w:sz w:val="22"/>
                <w:szCs w:val="22"/>
              </w:rPr>
              <w:t xml:space="preserve">Marginal </w:t>
            </w:r>
          </w:p>
          <w:p w14:paraId="6A332C34" w14:textId="77777777" w:rsidR="006A09E3" w:rsidRPr="006A09E3" w:rsidRDefault="006A09E3" w:rsidP="006A09E3">
            <w:pPr>
              <w:kinsoku w:val="0"/>
              <w:overflowPunct w:val="0"/>
              <w:snapToGrid w:val="0"/>
              <w:ind w:left="102" w:right="73"/>
              <w:rPr>
                <w:b/>
                <w:sz w:val="22"/>
                <w:szCs w:val="22"/>
              </w:rPr>
            </w:pPr>
            <w:r w:rsidRPr="006A09E3">
              <w:rPr>
                <w:b/>
                <w:sz w:val="22"/>
                <w:szCs w:val="22"/>
              </w:rPr>
              <w:t>(D)</w:t>
            </w:r>
          </w:p>
        </w:tc>
        <w:tc>
          <w:tcPr>
            <w:tcW w:w="2166" w:type="dxa"/>
            <w:tcBorders>
              <w:top w:val="single" w:sz="4" w:space="0" w:color="000000"/>
              <w:left w:val="single" w:sz="4" w:space="0" w:color="000000"/>
              <w:bottom w:val="single" w:sz="4" w:space="0" w:color="000000"/>
              <w:right w:val="single" w:sz="4" w:space="0" w:color="000000"/>
            </w:tcBorders>
          </w:tcPr>
          <w:p w14:paraId="4833A440" w14:textId="77777777" w:rsidR="006A09E3" w:rsidRPr="006A09E3" w:rsidRDefault="006A09E3" w:rsidP="006A09E3">
            <w:pPr>
              <w:kinsoku w:val="0"/>
              <w:overflowPunct w:val="0"/>
              <w:snapToGrid w:val="0"/>
              <w:ind w:left="102" w:right="414"/>
              <w:rPr>
                <w:b/>
                <w:sz w:val="22"/>
                <w:szCs w:val="22"/>
              </w:rPr>
            </w:pPr>
            <w:r w:rsidRPr="006A09E3">
              <w:rPr>
                <w:b/>
                <w:sz w:val="22"/>
                <w:szCs w:val="22"/>
              </w:rPr>
              <w:t xml:space="preserve">Failure </w:t>
            </w:r>
          </w:p>
          <w:p w14:paraId="00311188" w14:textId="77777777" w:rsidR="006A09E3" w:rsidRPr="006A09E3" w:rsidRDefault="006A09E3" w:rsidP="006A09E3">
            <w:pPr>
              <w:kinsoku w:val="0"/>
              <w:overflowPunct w:val="0"/>
              <w:snapToGrid w:val="0"/>
              <w:ind w:left="102" w:right="414"/>
              <w:rPr>
                <w:b/>
                <w:sz w:val="22"/>
                <w:szCs w:val="22"/>
              </w:rPr>
            </w:pPr>
            <w:r w:rsidRPr="006A09E3">
              <w:rPr>
                <w:b/>
                <w:sz w:val="22"/>
                <w:szCs w:val="22"/>
              </w:rPr>
              <w:t>(F)</w:t>
            </w:r>
          </w:p>
        </w:tc>
      </w:tr>
      <w:tr w:rsidR="006A09E3" w:rsidRPr="006A09E3" w14:paraId="6FB95BCE" w14:textId="77777777" w:rsidTr="003D5CDA">
        <w:trPr>
          <w:trHeight w:val="3289"/>
        </w:trPr>
        <w:tc>
          <w:tcPr>
            <w:tcW w:w="449" w:type="dxa"/>
            <w:tcBorders>
              <w:top w:val="single" w:sz="4" w:space="0" w:color="000000"/>
              <w:left w:val="single" w:sz="4" w:space="0" w:color="000000"/>
              <w:bottom w:val="single" w:sz="4" w:space="0" w:color="000000"/>
              <w:right w:val="single" w:sz="4" w:space="0" w:color="000000"/>
            </w:tcBorders>
          </w:tcPr>
          <w:p w14:paraId="6DE530C8" w14:textId="77777777" w:rsidR="006A09E3" w:rsidRPr="006A09E3" w:rsidRDefault="006A09E3" w:rsidP="006A09E3">
            <w:pPr>
              <w:kinsoku w:val="0"/>
              <w:overflowPunct w:val="0"/>
              <w:snapToGrid w:val="0"/>
              <w:ind w:left="102"/>
              <w:rPr>
                <w:sz w:val="22"/>
                <w:szCs w:val="22"/>
              </w:rPr>
            </w:pPr>
            <w:r w:rsidRPr="006A09E3">
              <w:rPr>
                <w:sz w:val="22"/>
                <w:szCs w:val="22"/>
              </w:rPr>
              <w:t>1.</w:t>
            </w:r>
          </w:p>
        </w:tc>
        <w:tc>
          <w:tcPr>
            <w:tcW w:w="1350" w:type="dxa"/>
            <w:tcBorders>
              <w:top w:val="single" w:sz="4" w:space="0" w:color="000000"/>
              <w:left w:val="single" w:sz="4" w:space="0" w:color="000000"/>
              <w:bottom w:val="single" w:sz="4" w:space="0" w:color="000000"/>
              <w:right w:val="single" w:sz="4" w:space="0" w:color="000000"/>
            </w:tcBorders>
          </w:tcPr>
          <w:p w14:paraId="0C8D5D2C" w14:textId="77777777" w:rsidR="006A09E3" w:rsidRPr="006A09E3" w:rsidRDefault="006A09E3" w:rsidP="006A09E3">
            <w:pPr>
              <w:kinsoku w:val="0"/>
              <w:overflowPunct w:val="0"/>
              <w:snapToGrid w:val="0"/>
              <w:ind w:left="102" w:right="113"/>
              <w:rPr>
                <w:sz w:val="22"/>
                <w:szCs w:val="22"/>
              </w:rPr>
            </w:pPr>
            <w:r w:rsidRPr="006A09E3">
              <w:rPr>
                <w:sz w:val="22"/>
                <w:szCs w:val="22"/>
              </w:rPr>
              <w:t>In-class Discussion and Activities</w:t>
            </w:r>
          </w:p>
        </w:tc>
        <w:tc>
          <w:tcPr>
            <w:tcW w:w="1984" w:type="dxa"/>
            <w:tcBorders>
              <w:top w:val="single" w:sz="4" w:space="0" w:color="000000"/>
              <w:left w:val="single" w:sz="4" w:space="0" w:color="000000"/>
              <w:bottom w:val="single" w:sz="4" w:space="0" w:color="000000"/>
              <w:right w:val="single" w:sz="4" w:space="0" w:color="000000"/>
            </w:tcBorders>
          </w:tcPr>
          <w:p w14:paraId="263C25D8" w14:textId="77777777" w:rsidR="006A09E3" w:rsidRPr="006A09E3" w:rsidRDefault="006A09E3" w:rsidP="006A09E3">
            <w:pPr>
              <w:kinsoku w:val="0"/>
              <w:overflowPunct w:val="0"/>
              <w:snapToGrid w:val="0"/>
              <w:ind w:left="102" w:right="187"/>
              <w:rPr>
                <w:sz w:val="22"/>
                <w:szCs w:val="22"/>
              </w:rPr>
            </w:pPr>
            <w:r w:rsidRPr="006A09E3">
              <w:rPr>
                <w:sz w:val="22"/>
                <w:szCs w:val="22"/>
              </w:rPr>
              <w:t>Ability to actively participate in interactive discussions and contribute to the discovery of contemporary knowledge and possible developments.</w:t>
            </w:r>
          </w:p>
        </w:tc>
        <w:tc>
          <w:tcPr>
            <w:tcW w:w="2165" w:type="dxa"/>
            <w:tcBorders>
              <w:top w:val="single" w:sz="4" w:space="0" w:color="000000"/>
              <w:left w:val="single" w:sz="4" w:space="0" w:color="000000"/>
              <w:bottom w:val="single" w:sz="4" w:space="0" w:color="000000"/>
              <w:right w:val="single" w:sz="4" w:space="0" w:color="000000"/>
            </w:tcBorders>
          </w:tcPr>
          <w:p w14:paraId="6C84A688" w14:textId="571E3FF3" w:rsidR="006A09E3" w:rsidRPr="006A09E3" w:rsidRDefault="00F61695" w:rsidP="005E6F3C">
            <w:pPr>
              <w:kinsoku w:val="0"/>
              <w:overflowPunct w:val="0"/>
              <w:snapToGrid w:val="0"/>
              <w:ind w:left="102"/>
              <w:jc w:val="center"/>
              <w:rPr>
                <w:sz w:val="22"/>
                <w:szCs w:val="22"/>
              </w:rPr>
            </w:pPr>
            <w:r>
              <w:rPr>
                <w:sz w:val="22"/>
                <w:szCs w:val="22"/>
              </w:rPr>
              <w:t>High</w:t>
            </w:r>
          </w:p>
        </w:tc>
        <w:tc>
          <w:tcPr>
            <w:tcW w:w="2166" w:type="dxa"/>
            <w:tcBorders>
              <w:top w:val="single" w:sz="4" w:space="0" w:color="000000"/>
              <w:left w:val="single" w:sz="4" w:space="0" w:color="000000"/>
              <w:bottom w:val="single" w:sz="4" w:space="0" w:color="000000"/>
              <w:right w:val="single" w:sz="4" w:space="0" w:color="000000"/>
            </w:tcBorders>
          </w:tcPr>
          <w:p w14:paraId="37F5B228" w14:textId="3E8836C7" w:rsidR="006A09E3" w:rsidRPr="006A09E3" w:rsidRDefault="00F61695" w:rsidP="005E6F3C">
            <w:pPr>
              <w:kinsoku w:val="0"/>
              <w:overflowPunct w:val="0"/>
              <w:snapToGrid w:val="0"/>
              <w:ind w:left="102"/>
              <w:jc w:val="center"/>
              <w:rPr>
                <w:sz w:val="22"/>
                <w:szCs w:val="22"/>
              </w:rPr>
            </w:pPr>
            <w:r>
              <w:rPr>
                <w:sz w:val="22"/>
                <w:szCs w:val="22"/>
              </w:rPr>
              <w:t>Significant</w:t>
            </w:r>
          </w:p>
        </w:tc>
        <w:tc>
          <w:tcPr>
            <w:tcW w:w="2165" w:type="dxa"/>
            <w:tcBorders>
              <w:top w:val="single" w:sz="4" w:space="0" w:color="000000"/>
              <w:left w:val="single" w:sz="4" w:space="0" w:color="000000"/>
              <w:bottom w:val="single" w:sz="4" w:space="0" w:color="000000"/>
              <w:right w:val="single" w:sz="4" w:space="0" w:color="000000"/>
            </w:tcBorders>
          </w:tcPr>
          <w:p w14:paraId="67C08105" w14:textId="43ED54E0" w:rsidR="006A09E3" w:rsidRPr="006A09E3" w:rsidRDefault="00F61695" w:rsidP="005E6F3C">
            <w:pPr>
              <w:kinsoku w:val="0"/>
              <w:overflowPunct w:val="0"/>
              <w:snapToGrid w:val="0"/>
              <w:ind w:left="102"/>
              <w:jc w:val="center"/>
              <w:rPr>
                <w:sz w:val="22"/>
                <w:szCs w:val="22"/>
              </w:rPr>
            </w:pPr>
            <w:r>
              <w:rPr>
                <w:sz w:val="22"/>
                <w:szCs w:val="22"/>
              </w:rPr>
              <w:t>Moderate</w:t>
            </w:r>
          </w:p>
        </w:tc>
        <w:tc>
          <w:tcPr>
            <w:tcW w:w="2166" w:type="dxa"/>
            <w:tcBorders>
              <w:top w:val="single" w:sz="4" w:space="0" w:color="000000"/>
              <w:left w:val="single" w:sz="4" w:space="0" w:color="000000"/>
              <w:bottom w:val="single" w:sz="4" w:space="0" w:color="000000"/>
              <w:right w:val="single" w:sz="4" w:space="0" w:color="000000"/>
            </w:tcBorders>
          </w:tcPr>
          <w:p w14:paraId="5F228A83" w14:textId="15CD5290" w:rsidR="006A09E3" w:rsidRPr="006A09E3" w:rsidRDefault="00F61695" w:rsidP="005E6F3C">
            <w:pPr>
              <w:kinsoku w:val="0"/>
              <w:overflowPunct w:val="0"/>
              <w:snapToGrid w:val="0"/>
              <w:ind w:left="102" w:right="73"/>
              <w:jc w:val="center"/>
              <w:rPr>
                <w:sz w:val="22"/>
                <w:szCs w:val="22"/>
              </w:rPr>
            </w:pPr>
            <w:r>
              <w:rPr>
                <w:sz w:val="22"/>
                <w:szCs w:val="22"/>
              </w:rPr>
              <w:t>Basic</w:t>
            </w:r>
          </w:p>
        </w:tc>
        <w:tc>
          <w:tcPr>
            <w:tcW w:w="2166" w:type="dxa"/>
            <w:tcBorders>
              <w:top w:val="single" w:sz="4" w:space="0" w:color="000000"/>
              <w:left w:val="single" w:sz="4" w:space="0" w:color="000000"/>
              <w:bottom w:val="single" w:sz="4" w:space="0" w:color="000000"/>
              <w:right w:val="single" w:sz="4" w:space="0" w:color="000000"/>
            </w:tcBorders>
          </w:tcPr>
          <w:p w14:paraId="4B289A6E" w14:textId="00E51983" w:rsidR="006A09E3" w:rsidRPr="006A09E3" w:rsidRDefault="00F61695" w:rsidP="005E6F3C">
            <w:pPr>
              <w:kinsoku w:val="0"/>
              <w:overflowPunct w:val="0"/>
              <w:snapToGrid w:val="0"/>
              <w:ind w:left="102" w:right="414"/>
              <w:jc w:val="center"/>
              <w:rPr>
                <w:sz w:val="22"/>
                <w:szCs w:val="22"/>
              </w:rPr>
            </w:pPr>
            <w:r>
              <w:rPr>
                <w:sz w:val="22"/>
                <w:szCs w:val="22"/>
              </w:rPr>
              <w:t>Not even reaching marginal levels</w:t>
            </w:r>
          </w:p>
        </w:tc>
      </w:tr>
      <w:tr w:rsidR="00F61695" w:rsidRPr="006A09E3" w14:paraId="0FB1D4DB" w14:textId="77777777" w:rsidTr="003D5CDA">
        <w:trPr>
          <w:trHeight w:val="3289"/>
        </w:trPr>
        <w:tc>
          <w:tcPr>
            <w:tcW w:w="449" w:type="dxa"/>
            <w:tcBorders>
              <w:top w:val="single" w:sz="4" w:space="0" w:color="000000"/>
              <w:left w:val="single" w:sz="4" w:space="0" w:color="000000"/>
              <w:bottom w:val="single" w:sz="4" w:space="0" w:color="000000"/>
              <w:right w:val="single" w:sz="4" w:space="0" w:color="000000"/>
            </w:tcBorders>
          </w:tcPr>
          <w:p w14:paraId="3401228B" w14:textId="0963C4A0" w:rsidR="00F61695" w:rsidRPr="006A09E3" w:rsidRDefault="00F61695" w:rsidP="00F61695">
            <w:pPr>
              <w:kinsoku w:val="0"/>
              <w:overflowPunct w:val="0"/>
              <w:snapToGrid w:val="0"/>
              <w:ind w:left="102"/>
              <w:rPr>
                <w:sz w:val="22"/>
                <w:szCs w:val="22"/>
              </w:rPr>
            </w:pPr>
            <w:r>
              <w:rPr>
                <w:sz w:val="22"/>
                <w:szCs w:val="22"/>
              </w:rPr>
              <w:t>2.</w:t>
            </w:r>
          </w:p>
        </w:tc>
        <w:tc>
          <w:tcPr>
            <w:tcW w:w="1350" w:type="dxa"/>
            <w:tcBorders>
              <w:top w:val="single" w:sz="4" w:space="0" w:color="000000"/>
              <w:left w:val="single" w:sz="4" w:space="0" w:color="000000"/>
              <w:bottom w:val="single" w:sz="4" w:space="0" w:color="000000"/>
              <w:right w:val="single" w:sz="4" w:space="0" w:color="000000"/>
            </w:tcBorders>
          </w:tcPr>
          <w:p w14:paraId="2A9704F7" w14:textId="01A1DE27" w:rsidR="00F61695" w:rsidRPr="006A09E3" w:rsidRDefault="00F61695" w:rsidP="00F61695">
            <w:pPr>
              <w:kinsoku w:val="0"/>
              <w:overflowPunct w:val="0"/>
              <w:snapToGrid w:val="0"/>
              <w:ind w:left="102" w:right="113"/>
              <w:rPr>
                <w:sz w:val="22"/>
                <w:szCs w:val="22"/>
              </w:rPr>
            </w:pPr>
            <w:r>
              <w:rPr>
                <w:sz w:val="22"/>
                <w:szCs w:val="22"/>
              </w:rPr>
              <w:t>Group Project</w:t>
            </w:r>
          </w:p>
        </w:tc>
        <w:tc>
          <w:tcPr>
            <w:tcW w:w="1984" w:type="dxa"/>
            <w:tcBorders>
              <w:top w:val="single" w:sz="4" w:space="0" w:color="000000"/>
              <w:left w:val="single" w:sz="4" w:space="0" w:color="000000"/>
              <w:bottom w:val="single" w:sz="4" w:space="0" w:color="000000"/>
              <w:right w:val="single" w:sz="4" w:space="0" w:color="000000"/>
            </w:tcBorders>
          </w:tcPr>
          <w:p w14:paraId="7EA642BB" w14:textId="367CB8E1" w:rsidR="00F61695" w:rsidRPr="006A09E3" w:rsidRDefault="00F61695" w:rsidP="00F61695">
            <w:pPr>
              <w:kinsoku w:val="0"/>
              <w:overflowPunct w:val="0"/>
              <w:snapToGrid w:val="0"/>
              <w:ind w:left="102" w:right="187"/>
              <w:rPr>
                <w:sz w:val="22"/>
                <w:szCs w:val="22"/>
              </w:rPr>
            </w:pPr>
            <w:r>
              <w:rPr>
                <w:sz w:val="22"/>
                <w:szCs w:val="22"/>
              </w:rPr>
              <w:t xml:space="preserve">Ability to introduce, interpret, and demonstrate the application of AI in accounting and related functions.  </w:t>
            </w:r>
          </w:p>
        </w:tc>
        <w:tc>
          <w:tcPr>
            <w:tcW w:w="2165" w:type="dxa"/>
            <w:tcBorders>
              <w:top w:val="single" w:sz="4" w:space="0" w:color="000000"/>
              <w:left w:val="single" w:sz="4" w:space="0" w:color="000000"/>
              <w:bottom w:val="single" w:sz="4" w:space="0" w:color="000000"/>
              <w:right w:val="single" w:sz="4" w:space="0" w:color="000000"/>
            </w:tcBorders>
          </w:tcPr>
          <w:p w14:paraId="4B5AF951" w14:textId="0E4F33A1" w:rsidR="00F61695" w:rsidRDefault="00F61695" w:rsidP="005E6F3C">
            <w:pPr>
              <w:kinsoku w:val="0"/>
              <w:overflowPunct w:val="0"/>
              <w:snapToGrid w:val="0"/>
              <w:ind w:left="102"/>
              <w:jc w:val="center"/>
              <w:rPr>
                <w:sz w:val="22"/>
                <w:szCs w:val="22"/>
              </w:rPr>
            </w:pPr>
            <w:r>
              <w:rPr>
                <w:sz w:val="22"/>
                <w:szCs w:val="22"/>
              </w:rPr>
              <w:t>High</w:t>
            </w:r>
          </w:p>
        </w:tc>
        <w:tc>
          <w:tcPr>
            <w:tcW w:w="2166" w:type="dxa"/>
            <w:tcBorders>
              <w:top w:val="single" w:sz="4" w:space="0" w:color="000000"/>
              <w:left w:val="single" w:sz="4" w:space="0" w:color="000000"/>
              <w:bottom w:val="single" w:sz="4" w:space="0" w:color="000000"/>
              <w:right w:val="single" w:sz="4" w:space="0" w:color="000000"/>
            </w:tcBorders>
          </w:tcPr>
          <w:p w14:paraId="7C1B7C27" w14:textId="499A52D4" w:rsidR="00F61695" w:rsidRDefault="00F61695" w:rsidP="005E6F3C">
            <w:pPr>
              <w:kinsoku w:val="0"/>
              <w:overflowPunct w:val="0"/>
              <w:snapToGrid w:val="0"/>
              <w:ind w:left="102"/>
              <w:jc w:val="center"/>
              <w:rPr>
                <w:sz w:val="22"/>
                <w:szCs w:val="22"/>
              </w:rPr>
            </w:pPr>
            <w:r>
              <w:rPr>
                <w:sz w:val="22"/>
                <w:szCs w:val="22"/>
              </w:rPr>
              <w:t>Significant</w:t>
            </w:r>
          </w:p>
        </w:tc>
        <w:tc>
          <w:tcPr>
            <w:tcW w:w="2165" w:type="dxa"/>
            <w:tcBorders>
              <w:top w:val="single" w:sz="4" w:space="0" w:color="000000"/>
              <w:left w:val="single" w:sz="4" w:space="0" w:color="000000"/>
              <w:bottom w:val="single" w:sz="4" w:space="0" w:color="000000"/>
              <w:right w:val="single" w:sz="4" w:space="0" w:color="000000"/>
            </w:tcBorders>
          </w:tcPr>
          <w:p w14:paraId="4576DB4E" w14:textId="0010A03A" w:rsidR="00F61695" w:rsidRDefault="00F61695" w:rsidP="005E6F3C">
            <w:pPr>
              <w:kinsoku w:val="0"/>
              <w:overflowPunct w:val="0"/>
              <w:snapToGrid w:val="0"/>
              <w:ind w:left="102"/>
              <w:jc w:val="center"/>
              <w:rPr>
                <w:sz w:val="22"/>
                <w:szCs w:val="22"/>
              </w:rPr>
            </w:pPr>
            <w:r>
              <w:rPr>
                <w:sz w:val="22"/>
                <w:szCs w:val="22"/>
              </w:rPr>
              <w:t>Moderate</w:t>
            </w:r>
          </w:p>
        </w:tc>
        <w:tc>
          <w:tcPr>
            <w:tcW w:w="2166" w:type="dxa"/>
            <w:tcBorders>
              <w:top w:val="single" w:sz="4" w:space="0" w:color="000000"/>
              <w:left w:val="single" w:sz="4" w:space="0" w:color="000000"/>
              <w:bottom w:val="single" w:sz="4" w:space="0" w:color="000000"/>
              <w:right w:val="single" w:sz="4" w:space="0" w:color="000000"/>
            </w:tcBorders>
          </w:tcPr>
          <w:p w14:paraId="7BC811FB" w14:textId="4C0631EB" w:rsidR="00F61695" w:rsidRDefault="00F61695" w:rsidP="005E6F3C">
            <w:pPr>
              <w:kinsoku w:val="0"/>
              <w:overflowPunct w:val="0"/>
              <w:snapToGrid w:val="0"/>
              <w:ind w:left="102" w:right="73"/>
              <w:jc w:val="center"/>
              <w:rPr>
                <w:sz w:val="22"/>
                <w:szCs w:val="22"/>
              </w:rPr>
            </w:pPr>
            <w:r>
              <w:rPr>
                <w:sz w:val="22"/>
                <w:szCs w:val="22"/>
              </w:rPr>
              <w:t>Basic</w:t>
            </w:r>
          </w:p>
        </w:tc>
        <w:tc>
          <w:tcPr>
            <w:tcW w:w="2166" w:type="dxa"/>
            <w:tcBorders>
              <w:top w:val="single" w:sz="4" w:space="0" w:color="000000"/>
              <w:left w:val="single" w:sz="4" w:space="0" w:color="000000"/>
              <w:bottom w:val="single" w:sz="4" w:space="0" w:color="000000"/>
              <w:right w:val="single" w:sz="4" w:space="0" w:color="000000"/>
            </w:tcBorders>
          </w:tcPr>
          <w:p w14:paraId="4566B16F" w14:textId="5CA8938E" w:rsidR="00F61695" w:rsidRDefault="00F61695" w:rsidP="005E6F3C">
            <w:pPr>
              <w:kinsoku w:val="0"/>
              <w:overflowPunct w:val="0"/>
              <w:snapToGrid w:val="0"/>
              <w:ind w:left="102" w:right="414"/>
              <w:jc w:val="center"/>
              <w:rPr>
                <w:sz w:val="22"/>
                <w:szCs w:val="22"/>
              </w:rPr>
            </w:pPr>
            <w:r>
              <w:rPr>
                <w:sz w:val="22"/>
                <w:szCs w:val="22"/>
              </w:rPr>
              <w:t>Not even reaching marginal levels</w:t>
            </w:r>
          </w:p>
        </w:tc>
      </w:tr>
      <w:tr w:rsidR="00F61695" w:rsidRPr="006A09E3" w14:paraId="697A0F14" w14:textId="77777777" w:rsidTr="003D5CDA">
        <w:trPr>
          <w:trHeight w:val="3289"/>
        </w:trPr>
        <w:tc>
          <w:tcPr>
            <w:tcW w:w="449" w:type="dxa"/>
            <w:tcBorders>
              <w:top w:val="single" w:sz="4" w:space="0" w:color="000000"/>
              <w:left w:val="single" w:sz="4" w:space="0" w:color="000000"/>
              <w:bottom w:val="single" w:sz="4" w:space="0" w:color="000000"/>
              <w:right w:val="single" w:sz="4" w:space="0" w:color="000000"/>
            </w:tcBorders>
          </w:tcPr>
          <w:p w14:paraId="0DE3823E" w14:textId="1DF427EF" w:rsidR="00F61695" w:rsidRPr="006A09E3" w:rsidRDefault="00F61695" w:rsidP="00F61695">
            <w:pPr>
              <w:kinsoku w:val="0"/>
              <w:overflowPunct w:val="0"/>
              <w:snapToGrid w:val="0"/>
              <w:ind w:left="102"/>
              <w:rPr>
                <w:sz w:val="22"/>
                <w:szCs w:val="22"/>
              </w:rPr>
            </w:pPr>
            <w:r>
              <w:rPr>
                <w:sz w:val="22"/>
                <w:szCs w:val="22"/>
              </w:rPr>
              <w:lastRenderedPageBreak/>
              <w:t>3.</w:t>
            </w:r>
          </w:p>
        </w:tc>
        <w:tc>
          <w:tcPr>
            <w:tcW w:w="1350" w:type="dxa"/>
            <w:tcBorders>
              <w:top w:val="single" w:sz="4" w:space="0" w:color="000000"/>
              <w:left w:val="single" w:sz="4" w:space="0" w:color="000000"/>
              <w:bottom w:val="single" w:sz="4" w:space="0" w:color="000000"/>
              <w:right w:val="single" w:sz="4" w:space="0" w:color="000000"/>
            </w:tcBorders>
          </w:tcPr>
          <w:p w14:paraId="6C083839" w14:textId="32A0BD25" w:rsidR="00F61695" w:rsidRPr="006A09E3" w:rsidRDefault="00F61695" w:rsidP="00F61695">
            <w:pPr>
              <w:kinsoku w:val="0"/>
              <w:overflowPunct w:val="0"/>
              <w:snapToGrid w:val="0"/>
              <w:ind w:left="102" w:right="113"/>
              <w:rPr>
                <w:sz w:val="22"/>
                <w:szCs w:val="22"/>
              </w:rPr>
            </w:pPr>
            <w:r>
              <w:rPr>
                <w:sz w:val="22"/>
                <w:szCs w:val="22"/>
              </w:rPr>
              <w:t>Mid-term Test</w:t>
            </w:r>
          </w:p>
        </w:tc>
        <w:tc>
          <w:tcPr>
            <w:tcW w:w="1984" w:type="dxa"/>
            <w:tcBorders>
              <w:top w:val="single" w:sz="4" w:space="0" w:color="000000"/>
              <w:left w:val="single" w:sz="4" w:space="0" w:color="000000"/>
              <w:bottom w:val="single" w:sz="4" w:space="0" w:color="000000"/>
              <w:right w:val="single" w:sz="4" w:space="0" w:color="000000"/>
            </w:tcBorders>
          </w:tcPr>
          <w:p w14:paraId="1261C949" w14:textId="7821A543" w:rsidR="00F61695" w:rsidRPr="006A09E3" w:rsidRDefault="00C43E90" w:rsidP="00F61695">
            <w:pPr>
              <w:kinsoku w:val="0"/>
              <w:overflowPunct w:val="0"/>
              <w:snapToGrid w:val="0"/>
              <w:ind w:left="102" w:right="187"/>
              <w:rPr>
                <w:sz w:val="22"/>
                <w:szCs w:val="22"/>
              </w:rPr>
            </w:pPr>
            <w:r>
              <w:rPr>
                <w:sz w:val="22"/>
                <w:szCs w:val="22"/>
              </w:rPr>
              <w:t>Ability to explain the concepts, types, and implementation of AI, as well as the knowledge related to basic accounting concepts</w:t>
            </w:r>
          </w:p>
        </w:tc>
        <w:tc>
          <w:tcPr>
            <w:tcW w:w="2165" w:type="dxa"/>
            <w:tcBorders>
              <w:top w:val="single" w:sz="4" w:space="0" w:color="000000"/>
              <w:left w:val="single" w:sz="4" w:space="0" w:color="000000"/>
              <w:bottom w:val="single" w:sz="4" w:space="0" w:color="000000"/>
              <w:right w:val="single" w:sz="4" w:space="0" w:color="000000"/>
            </w:tcBorders>
          </w:tcPr>
          <w:p w14:paraId="4C73C29F" w14:textId="51CC06C2" w:rsidR="00F61695" w:rsidRDefault="00F61695" w:rsidP="00F61695">
            <w:pPr>
              <w:kinsoku w:val="0"/>
              <w:overflowPunct w:val="0"/>
              <w:snapToGrid w:val="0"/>
              <w:ind w:left="102"/>
              <w:rPr>
                <w:sz w:val="22"/>
                <w:szCs w:val="22"/>
              </w:rPr>
            </w:pPr>
            <w:r>
              <w:rPr>
                <w:sz w:val="22"/>
                <w:szCs w:val="22"/>
              </w:rPr>
              <w:t>High</w:t>
            </w:r>
          </w:p>
        </w:tc>
        <w:tc>
          <w:tcPr>
            <w:tcW w:w="2166" w:type="dxa"/>
            <w:tcBorders>
              <w:top w:val="single" w:sz="4" w:space="0" w:color="000000"/>
              <w:left w:val="single" w:sz="4" w:space="0" w:color="000000"/>
              <w:bottom w:val="single" w:sz="4" w:space="0" w:color="000000"/>
              <w:right w:val="single" w:sz="4" w:space="0" w:color="000000"/>
            </w:tcBorders>
          </w:tcPr>
          <w:p w14:paraId="0FFE2415" w14:textId="1B2C17FF" w:rsidR="00F61695" w:rsidRDefault="00F61695" w:rsidP="00F61695">
            <w:pPr>
              <w:kinsoku w:val="0"/>
              <w:overflowPunct w:val="0"/>
              <w:snapToGrid w:val="0"/>
              <w:ind w:left="102"/>
              <w:rPr>
                <w:sz w:val="22"/>
                <w:szCs w:val="22"/>
              </w:rPr>
            </w:pPr>
            <w:r>
              <w:rPr>
                <w:sz w:val="22"/>
                <w:szCs w:val="22"/>
              </w:rPr>
              <w:t>Significant</w:t>
            </w:r>
          </w:p>
        </w:tc>
        <w:tc>
          <w:tcPr>
            <w:tcW w:w="2165" w:type="dxa"/>
            <w:tcBorders>
              <w:top w:val="single" w:sz="4" w:space="0" w:color="000000"/>
              <w:left w:val="single" w:sz="4" w:space="0" w:color="000000"/>
              <w:bottom w:val="single" w:sz="4" w:space="0" w:color="000000"/>
              <w:right w:val="single" w:sz="4" w:space="0" w:color="000000"/>
            </w:tcBorders>
          </w:tcPr>
          <w:p w14:paraId="23BAF6B3" w14:textId="05A14B1C" w:rsidR="00F61695" w:rsidRDefault="00F61695" w:rsidP="00F61695">
            <w:pPr>
              <w:kinsoku w:val="0"/>
              <w:overflowPunct w:val="0"/>
              <w:snapToGrid w:val="0"/>
              <w:ind w:left="102"/>
              <w:rPr>
                <w:sz w:val="22"/>
                <w:szCs w:val="22"/>
              </w:rPr>
            </w:pPr>
            <w:r>
              <w:rPr>
                <w:sz w:val="22"/>
                <w:szCs w:val="22"/>
              </w:rPr>
              <w:t>Moderate</w:t>
            </w:r>
          </w:p>
        </w:tc>
        <w:tc>
          <w:tcPr>
            <w:tcW w:w="2166" w:type="dxa"/>
            <w:tcBorders>
              <w:top w:val="single" w:sz="4" w:space="0" w:color="000000"/>
              <w:left w:val="single" w:sz="4" w:space="0" w:color="000000"/>
              <w:bottom w:val="single" w:sz="4" w:space="0" w:color="000000"/>
              <w:right w:val="single" w:sz="4" w:space="0" w:color="000000"/>
            </w:tcBorders>
          </w:tcPr>
          <w:p w14:paraId="5696E5ED" w14:textId="17CB30DD" w:rsidR="00F61695" w:rsidRDefault="00F61695" w:rsidP="00F61695">
            <w:pPr>
              <w:kinsoku w:val="0"/>
              <w:overflowPunct w:val="0"/>
              <w:snapToGrid w:val="0"/>
              <w:ind w:left="102" w:right="73"/>
              <w:rPr>
                <w:sz w:val="22"/>
                <w:szCs w:val="22"/>
              </w:rPr>
            </w:pPr>
            <w:r>
              <w:rPr>
                <w:sz w:val="22"/>
                <w:szCs w:val="22"/>
              </w:rPr>
              <w:t>Basic</w:t>
            </w:r>
          </w:p>
        </w:tc>
        <w:tc>
          <w:tcPr>
            <w:tcW w:w="2166" w:type="dxa"/>
            <w:tcBorders>
              <w:top w:val="single" w:sz="4" w:space="0" w:color="000000"/>
              <w:left w:val="single" w:sz="4" w:space="0" w:color="000000"/>
              <w:bottom w:val="single" w:sz="4" w:space="0" w:color="000000"/>
              <w:right w:val="single" w:sz="4" w:space="0" w:color="000000"/>
            </w:tcBorders>
          </w:tcPr>
          <w:p w14:paraId="75FF9813" w14:textId="691E50E5" w:rsidR="00F61695" w:rsidRDefault="00F61695" w:rsidP="00F61695">
            <w:pPr>
              <w:kinsoku w:val="0"/>
              <w:overflowPunct w:val="0"/>
              <w:snapToGrid w:val="0"/>
              <w:ind w:left="102" w:right="414"/>
              <w:rPr>
                <w:sz w:val="22"/>
                <w:szCs w:val="22"/>
              </w:rPr>
            </w:pPr>
            <w:r>
              <w:rPr>
                <w:sz w:val="22"/>
                <w:szCs w:val="22"/>
              </w:rPr>
              <w:t>Not even reaching marginal levels</w:t>
            </w:r>
          </w:p>
        </w:tc>
      </w:tr>
      <w:tr w:rsidR="00F61695" w:rsidRPr="006A09E3" w14:paraId="0AB5E301" w14:textId="77777777" w:rsidTr="003D5CDA">
        <w:trPr>
          <w:trHeight w:val="3289"/>
        </w:trPr>
        <w:tc>
          <w:tcPr>
            <w:tcW w:w="449" w:type="dxa"/>
            <w:tcBorders>
              <w:top w:val="single" w:sz="4" w:space="0" w:color="000000"/>
              <w:left w:val="single" w:sz="4" w:space="0" w:color="000000"/>
              <w:bottom w:val="single" w:sz="4" w:space="0" w:color="000000"/>
              <w:right w:val="single" w:sz="4" w:space="0" w:color="000000"/>
            </w:tcBorders>
          </w:tcPr>
          <w:p w14:paraId="3503D29E" w14:textId="70106DBC" w:rsidR="00F61695" w:rsidRPr="006A09E3" w:rsidRDefault="00F61695" w:rsidP="00F61695">
            <w:pPr>
              <w:kinsoku w:val="0"/>
              <w:overflowPunct w:val="0"/>
              <w:snapToGrid w:val="0"/>
              <w:ind w:left="102"/>
              <w:rPr>
                <w:sz w:val="22"/>
                <w:szCs w:val="22"/>
              </w:rPr>
            </w:pPr>
            <w:r>
              <w:rPr>
                <w:sz w:val="22"/>
                <w:szCs w:val="22"/>
              </w:rPr>
              <w:t>4</w:t>
            </w:r>
            <w:r w:rsidRPr="006A09E3">
              <w:rPr>
                <w:sz w:val="22"/>
                <w:szCs w:val="22"/>
              </w:rPr>
              <w:t>.</w:t>
            </w:r>
          </w:p>
        </w:tc>
        <w:tc>
          <w:tcPr>
            <w:tcW w:w="1350" w:type="dxa"/>
            <w:tcBorders>
              <w:top w:val="single" w:sz="4" w:space="0" w:color="000000"/>
              <w:left w:val="single" w:sz="4" w:space="0" w:color="000000"/>
              <w:bottom w:val="single" w:sz="4" w:space="0" w:color="000000"/>
              <w:right w:val="single" w:sz="4" w:space="0" w:color="000000"/>
            </w:tcBorders>
          </w:tcPr>
          <w:p w14:paraId="6EB3B6B6" w14:textId="77777777" w:rsidR="00F61695" w:rsidRPr="006A09E3" w:rsidRDefault="00F61695" w:rsidP="00F61695">
            <w:pPr>
              <w:kinsoku w:val="0"/>
              <w:overflowPunct w:val="0"/>
              <w:snapToGrid w:val="0"/>
              <w:ind w:left="102" w:right="113"/>
              <w:rPr>
                <w:sz w:val="22"/>
                <w:szCs w:val="22"/>
              </w:rPr>
            </w:pPr>
            <w:r w:rsidRPr="006A09E3">
              <w:rPr>
                <w:sz w:val="22"/>
                <w:szCs w:val="22"/>
              </w:rPr>
              <w:t>Final Examination</w:t>
            </w:r>
          </w:p>
        </w:tc>
        <w:tc>
          <w:tcPr>
            <w:tcW w:w="1984" w:type="dxa"/>
            <w:tcBorders>
              <w:top w:val="single" w:sz="4" w:space="0" w:color="000000"/>
              <w:left w:val="single" w:sz="4" w:space="0" w:color="000000"/>
              <w:bottom w:val="single" w:sz="4" w:space="0" w:color="000000"/>
              <w:right w:val="single" w:sz="4" w:space="0" w:color="000000"/>
            </w:tcBorders>
          </w:tcPr>
          <w:p w14:paraId="7F75509C" w14:textId="77777777" w:rsidR="00F61695" w:rsidRPr="006A09E3" w:rsidRDefault="00F61695" w:rsidP="00F61695">
            <w:pPr>
              <w:kinsoku w:val="0"/>
              <w:overflowPunct w:val="0"/>
              <w:snapToGrid w:val="0"/>
              <w:ind w:left="102" w:right="286"/>
              <w:rPr>
                <w:sz w:val="22"/>
                <w:szCs w:val="22"/>
              </w:rPr>
            </w:pPr>
            <w:r w:rsidRPr="006A09E3">
              <w:rPr>
                <w:sz w:val="22"/>
                <w:szCs w:val="22"/>
              </w:rPr>
              <w:t xml:space="preserve">Ability to provide good analysis of conceptual and case questions and demonstrate excellent presentation on the provided answers. </w:t>
            </w:r>
          </w:p>
        </w:tc>
        <w:tc>
          <w:tcPr>
            <w:tcW w:w="2165" w:type="dxa"/>
            <w:tcBorders>
              <w:top w:val="single" w:sz="4" w:space="0" w:color="000000"/>
              <w:left w:val="single" w:sz="4" w:space="0" w:color="000000"/>
              <w:bottom w:val="single" w:sz="4" w:space="0" w:color="000000"/>
              <w:right w:val="single" w:sz="4" w:space="0" w:color="000000"/>
            </w:tcBorders>
          </w:tcPr>
          <w:p w14:paraId="52A27179" w14:textId="34B87BD3" w:rsidR="00F61695" w:rsidRPr="006A09E3" w:rsidRDefault="00F61695" w:rsidP="005E6F3C">
            <w:pPr>
              <w:kinsoku w:val="0"/>
              <w:overflowPunct w:val="0"/>
              <w:snapToGrid w:val="0"/>
              <w:ind w:left="102"/>
              <w:jc w:val="center"/>
              <w:rPr>
                <w:sz w:val="22"/>
                <w:szCs w:val="22"/>
              </w:rPr>
            </w:pPr>
            <w:r>
              <w:rPr>
                <w:sz w:val="22"/>
                <w:szCs w:val="22"/>
              </w:rPr>
              <w:t>High</w:t>
            </w:r>
          </w:p>
        </w:tc>
        <w:tc>
          <w:tcPr>
            <w:tcW w:w="2166" w:type="dxa"/>
            <w:tcBorders>
              <w:top w:val="single" w:sz="4" w:space="0" w:color="000000"/>
              <w:left w:val="single" w:sz="4" w:space="0" w:color="000000"/>
              <w:bottom w:val="single" w:sz="4" w:space="0" w:color="000000"/>
              <w:right w:val="single" w:sz="4" w:space="0" w:color="000000"/>
            </w:tcBorders>
          </w:tcPr>
          <w:p w14:paraId="3CE81216" w14:textId="2CCB61AC" w:rsidR="00F61695" w:rsidRPr="006A09E3" w:rsidRDefault="00F61695" w:rsidP="005E6F3C">
            <w:pPr>
              <w:kinsoku w:val="0"/>
              <w:overflowPunct w:val="0"/>
              <w:snapToGrid w:val="0"/>
              <w:ind w:left="102"/>
              <w:jc w:val="center"/>
              <w:rPr>
                <w:sz w:val="22"/>
                <w:szCs w:val="22"/>
              </w:rPr>
            </w:pPr>
            <w:r>
              <w:rPr>
                <w:sz w:val="22"/>
                <w:szCs w:val="22"/>
              </w:rPr>
              <w:t>Significant</w:t>
            </w:r>
          </w:p>
        </w:tc>
        <w:tc>
          <w:tcPr>
            <w:tcW w:w="2165" w:type="dxa"/>
            <w:tcBorders>
              <w:top w:val="single" w:sz="4" w:space="0" w:color="000000"/>
              <w:left w:val="single" w:sz="4" w:space="0" w:color="000000"/>
              <w:bottom w:val="single" w:sz="4" w:space="0" w:color="000000"/>
              <w:right w:val="single" w:sz="4" w:space="0" w:color="000000"/>
            </w:tcBorders>
          </w:tcPr>
          <w:p w14:paraId="2E0ABBBF" w14:textId="476D773E" w:rsidR="00F61695" w:rsidRPr="006A09E3" w:rsidRDefault="00F61695" w:rsidP="005E6F3C">
            <w:pPr>
              <w:kinsoku w:val="0"/>
              <w:overflowPunct w:val="0"/>
              <w:snapToGrid w:val="0"/>
              <w:ind w:left="102"/>
              <w:jc w:val="center"/>
              <w:rPr>
                <w:sz w:val="22"/>
                <w:szCs w:val="22"/>
              </w:rPr>
            </w:pPr>
            <w:r>
              <w:rPr>
                <w:sz w:val="22"/>
                <w:szCs w:val="22"/>
              </w:rPr>
              <w:t>Moderate</w:t>
            </w:r>
          </w:p>
        </w:tc>
        <w:tc>
          <w:tcPr>
            <w:tcW w:w="2166" w:type="dxa"/>
            <w:tcBorders>
              <w:top w:val="single" w:sz="4" w:space="0" w:color="000000"/>
              <w:left w:val="single" w:sz="4" w:space="0" w:color="000000"/>
              <w:bottom w:val="single" w:sz="4" w:space="0" w:color="000000"/>
              <w:right w:val="single" w:sz="4" w:space="0" w:color="000000"/>
            </w:tcBorders>
          </w:tcPr>
          <w:p w14:paraId="6CD15B7C" w14:textId="391F4FD9" w:rsidR="00F61695" w:rsidRPr="006A09E3" w:rsidRDefault="00F61695" w:rsidP="005E6F3C">
            <w:pPr>
              <w:kinsoku w:val="0"/>
              <w:overflowPunct w:val="0"/>
              <w:snapToGrid w:val="0"/>
              <w:ind w:left="102" w:right="73"/>
              <w:jc w:val="center"/>
              <w:rPr>
                <w:sz w:val="22"/>
                <w:szCs w:val="22"/>
              </w:rPr>
            </w:pPr>
            <w:r>
              <w:rPr>
                <w:sz w:val="22"/>
                <w:szCs w:val="22"/>
              </w:rPr>
              <w:t>Basic</w:t>
            </w:r>
          </w:p>
        </w:tc>
        <w:tc>
          <w:tcPr>
            <w:tcW w:w="2166" w:type="dxa"/>
            <w:tcBorders>
              <w:top w:val="single" w:sz="4" w:space="0" w:color="000000"/>
              <w:left w:val="single" w:sz="4" w:space="0" w:color="000000"/>
              <w:bottom w:val="single" w:sz="4" w:space="0" w:color="000000"/>
              <w:right w:val="single" w:sz="4" w:space="0" w:color="000000"/>
            </w:tcBorders>
          </w:tcPr>
          <w:p w14:paraId="36AFA0BA" w14:textId="781D4044" w:rsidR="00F61695" w:rsidRPr="006A09E3" w:rsidRDefault="00F61695" w:rsidP="005E6F3C">
            <w:pPr>
              <w:kinsoku w:val="0"/>
              <w:overflowPunct w:val="0"/>
              <w:snapToGrid w:val="0"/>
              <w:ind w:left="102" w:right="414"/>
              <w:jc w:val="center"/>
              <w:rPr>
                <w:sz w:val="22"/>
                <w:szCs w:val="22"/>
              </w:rPr>
            </w:pPr>
            <w:r>
              <w:rPr>
                <w:sz w:val="22"/>
                <w:szCs w:val="22"/>
              </w:rPr>
              <w:t>Not even reaching marginal levels</w:t>
            </w:r>
          </w:p>
        </w:tc>
      </w:tr>
    </w:tbl>
    <w:p w14:paraId="280AF9A6" w14:textId="15EF6D7E" w:rsidR="00801331" w:rsidRDefault="006A09E3" w:rsidP="00FB735A">
      <w:pPr>
        <w:snapToGrid w:val="0"/>
        <w:ind w:left="720"/>
        <w:rPr>
          <w:sz w:val="22"/>
          <w:szCs w:val="22"/>
          <w:u w:val="single"/>
        </w:rPr>
      </w:pPr>
      <w:r w:rsidRPr="006A09E3" w:rsidDel="006A09E3">
        <w:rPr>
          <w:sz w:val="22"/>
          <w:szCs w:val="22"/>
          <w:u w:val="single"/>
        </w:rPr>
        <w:t xml:space="preserve"> </w:t>
      </w:r>
    </w:p>
    <w:p w14:paraId="5F7990D0" w14:textId="06706ABF" w:rsidR="006A09E3" w:rsidRDefault="006A09E3" w:rsidP="00FB735A">
      <w:pPr>
        <w:pStyle w:val="BodyText"/>
        <w:kinsoku w:val="0"/>
        <w:overflowPunct w:val="0"/>
        <w:snapToGrid w:val="0"/>
        <w:ind w:left="720"/>
        <w:rPr>
          <w:i/>
          <w:iCs/>
          <w:sz w:val="22"/>
          <w:szCs w:val="22"/>
        </w:rPr>
      </w:pPr>
    </w:p>
    <w:p w14:paraId="098EB806" w14:textId="64D69065" w:rsidR="001B1085" w:rsidRPr="005817D5" w:rsidRDefault="006A09E3" w:rsidP="005E6F3C">
      <w:pPr>
        <w:widowControl/>
        <w:autoSpaceDE/>
        <w:autoSpaceDN/>
        <w:adjustRightInd/>
        <w:spacing w:after="200" w:line="276" w:lineRule="auto"/>
        <w:rPr>
          <w:i/>
          <w:iCs/>
          <w:sz w:val="22"/>
          <w:szCs w:val="22"/>
        </w:rPr>
      </w:pPr>
      <w:r>
        <w:rPr>
          <w:i/>
          <w:iCs/>
          <w:sz w:val="22"/>
          <w:szCs w:val="22"/>
        </w:rPr>
        <w:br w:type="page"/>
      </w:r>
    </w:p>
    <w:p w14:paraId="12BFE25B" w14:textId="77777777" w:rsidR="001B1085" w:rsidRPr="005817D5" w:rsidRDefault="001B1085" w:rsidP="00FB735A">
      <w:pPr>
        <w:pStyle w:val="BodyText"/>
        <w:tabs>
          <w:tab w:val="right" w:pos="15253"/>
        </w:tabs>
        <w:kinsoku w:val="0"/>
        <w:overflowPunct w:val="0"/>
        <w:snapToGrid w:val="0"/>
        <w:ind w:left="0"/>
        <w:rPr>
          <w:sz w:val="22"/>
          <w:szCs w:val="22"/>
        </w:rPr>
        <w:sectPr w:rsidR="001B1085" w:rsidRPr="005817D5">
          <w:pgSz w:w="16840" w:h="11910" w:orient="landscape"/>
          <w:pgMar w:top="1100" w:right="520" w:bottom="280" w:left="840" w:header="0" w:footer="0" w:gutter="0"/>
          <w:cols w:space="720" w:equalWidth="0">
            <w:col w:w="15480"/>
          </w:cols>
          <w:noEndnote/>
        </w:sectPr>
      </w:pPr>
    </w:p>
    <w:p w14:paraId="665B813E" w14:textId="77777777" w:rsidR="001B1085" w:rsidRPr="008A1D6A" w:rsidRDefault="001B1085" w:rsidP="001B1085">
      <w:pPr>
        <w:pStyle w:val="BodyText"/>
        <w:tabs>
          <w:tab w:val="left" w:pos="900"/>
          <w:tab w:val="left" w:pos="1244"/>
        </w:tabs>
        <w:kinsoku w:val="0"/>
        <w:overflowPunct w:val="0"/>
        <w:snapToGrid w:val="0"/>
        <w:ind w:left="0"/>
        <w:rPr>
          <w:b/>
          <w:bCs/>
          <w:sz w:val="22"/>
          <w:szCs w:val="22"/>
        </w:rPr>
      </w:pPr>
      <w:r w:rsidRPr="005817D5">
        <w:rPr>
          <w:b/>
          <w:bCs/>
          <w:sz w:val="22"/>
          <w:szCs w:val="22"/>
        </w:rPr>
        <w:lastRenderedPageBreak/>
        <w:t>Part III</w:t>
      </w:r>
      <w:r w:rsidRPr="005817D5">
        <w:rPr>
          <w:b/>
          <w:bCs/>
          <w:sz w:val="22"/>
          <w:szCs w:val="22"/>
        </w:rPr>
        <w:tab/>
        <w:t xml:space="preserve">Other Information </w:t>
      </w:r>
      <w:r w:rsidRPr="008A1D6A">
        <w:rPr>
          <w:bCs/>
          <w:i/>
          <w:sz w:val="22"/>
          <w:szCs w:val="22"/>
        </w:rPr>
        <w:t>(more details can be provided separately in the teaching plan)</w:t>
      </w:r>
    </w:p>
    <w:p w14:paraId="5F7A0C9A" w14:textId="77777777" w:rsidR="001B1085" w:rsidRPr="005817D5" w:rsidRDefault="001B1085" w:rsidP="001B1085">
      <w:pPr>
        <w:pStyle w:val="BodyText"/>
        <w:kinsoku w:val="0"/>
        <w:overflowPunct w:val="0"/>
        <w:snapToGrid w:val="0"/>
        <w:ind w:left="0"/>
        <w:rPr>
          <w:sz w:val="22"/>
          <w:szCs w:val="22"/>
        </w:rPr>
      </w:pPr>
    </w:p>
    <w:p w14:paraId="68424B0E" w14:textId="77777777" w:rsidR="001B1085" w:rsidRPr="008A1D6A" w:rsidRDefault="001B1085" w:rsidP="00BB0DF9">
      <w:pPr>
        <w:pStyle w:val="BodyText"/>
        <w:numPr>
          <w:ilvl w:val="0"/>
          <w:numId w:val="48"/>
        </w:numPr>
        <w:tabs>
          <w:tab w:val="left" w:pos="450"/>
        </w:tabs>
        <w:kinsoku w:val="0"/>
        <w:overflowPunct w:val="0"/>
        <w:snapToGrid w:val="0"/>
        <w:ind w:hanging="1102"/>
        <w:rPr>
          <w:sz w:val="22"/>
          <w:szCs w:val="22"/>
        </w:rPr>
      </w:pPr>
      <w:r w:rsidRPr="008A1D6A">
        <w:rPr>
          <w:b/>
          <w:bCs/>
          <w:sz w:val="22"/>
          <w:szCs w:val="22"/>
        </w:rPr>
        <w:t>Keyword Syllabus</w:t>
      </w:r>
    </w:p>
    <w:p w14:paraId="5246537E" w14:textId="77777777" w:rsidR="001B1085" w:rsidRPr="008A1D6A" w:rsidRDefault="001B1085" w:rsidP="001B1085">
      <w:pPr>
        <w:pStyle w:val="BodyText"/>
        <w:kinsoku w:val="0"/>
        <w:overflowPunct w:val="0"/>
        <w:snapToGrid w:val="0"/>
        <w:ind w:left="1102" w:hanging="652"/>
        <w:rPr>
          <w:i/>
          <w:iCs/>
          <w:sz w:val="22"/>
          <w:szCs w:val="22"/>
        </w:rPr>
      </w:pPr>
      <w:r w:rsidRPr="008A1D6A">
        <w:rPr>
          <w:i/>
          <w:iCs/>
          <w:sz w:val="22"/>
          <w:szCs w:val="22"/>
        </w:rPr>
        <w:t>(An indication of the key topics of the course.)</w:t>
      </w:r>
    </w:p>
    <w:p w14:paraId="6EFDE8D4" w14:textId="77777777" w:rsidR="001B1085" w:rsidRPr="008A1D6A" w:rsidRDefault="001B1085" w:rsidP="001B1085">
      <w:pPr>
        <w:pStyle w:val="BodyText"/>
        <w:kinsoku w:val="0"/>
        <w:overflowPunct w:val="0"/>
        <w:snapToGrid w:val="0"/>
        <w:ind w:left="1102" w:hanging="1102"/>
        <w:rPr>
          <w:i/>
          <w:iCs/>
          <w:sz w:val="22"/>
          <w:szCs w:val="22"/>
        </w:rPr>
      </w:pPr>
    </w:p>
    <w:p w14:paraId="1DDA07FA" w14:textId="7CA2589B" w:rsidR="001B1085" w:rsidRPr="005817D5" w:rsidRDefault="00867804" w:rsidP="001B1085">
      <w:pPr>
        <w:pStyle w:val="BodyText"/>
        <w:kinsoku w:val="0"/>
        <w:overflowPunct w:val="0"/>
        <w:snapToGrid w:val="0"/>
        <w:ind w:left="450"/>
        <w:rPr>
          <w:bCs/>
          <w:sz w:val="22"/>
          <w:szCs w:val="22"/>
        </w:rPr>
      </w:pPr>
      <w:r>
        <w:rPr>
          <w:bCs/>
          <w:sz w:val="22"/>
          <w:szCs w:val="22"/>
        </w:rPr>
        <w:t xml:space="preserve">Accounting in Business, Analysis of Financial Statements, </w:t>
      </w:r>
      <w:r w:rsidR="001B1085" w:rsidRPr="008A1D6A">
        <w:rPr>
          <w:bCs/>
          <w:sz w:val="22"/>
          <w:szCs w:val="22"/>
        </w:rPr>
        <w:t>Artificial Intelligence, Concept and Development History, Computerization and Automation, Robotics in Business and Accounting, Reasoning and Self-Learning Process, Contemporary AI Accounting Practices, Expert Systems, AI in the Finance Sector, Cost Benefit Analysis and Assessment, Obstacles and Challenges in AI Applications, Forecasted Future Development</w:t>
      </w:r>
      <w:r w:rsidR="0069563F">
        <w:rPr>
          <w:bCs/>
          <w:sz w:val="22"/>
          <w:szCs w:val="22"/>
        </w:rPr>
        <w:t>.</w:t>
      </w:r>
      <w:r w:rsidR="001B1085" w:rsidRPr="005817D5">
        <w:rPr>
          <w:bCs/>
          <w:sz w:val="22"/>
          <w:szCs w:val="22"/>
        </w:rPr>
        <w:t xml:space="preserve">  </w:t>
      </w:r>
    </w:p>
    <w:p w14:paraId="5070B825" w14:textId="77777777" w:rsidR="001B1085" w:rsidRDefault="001B1085" w:rsidP="001B1085">
      <w:pPr>
        <w:pStyle w:val="BodyText"/>
        <w:kinsoku w:val="0"/>
        <w:overflowPunct w:val="0"/>
        <w:snapToGrid w:val="0"/>
        <w:ind w:left="0"/>
        <w:rPr>
          <w:sz w:val="22"/>
          <w:szCs w:val="22"/>
        </w:rPr>
      </w:pPr>
    </w:p>
    <w:p w14:paraId="0F55315F" w14:textId="77777777" w:rsidR="001B1085" w:rsidRPr="005817D5" w:rsidRDefault="001B1085" w:rsidP="001B1085">
      <w:pPr>
        <w:pStyle w:val="BodyText"/>
        <w:kinsoku w:val="0"/>
        <w:overflowPunct w:val="0"/>
        <w:snapToGrid w:val="0"/>
        <w:ind w:left="0"/>
        <w:rPr>
          <w:sz w:val="22"/>
          <w:szCs w:val="22"/>
        </w:rPr>
      </w:pPr>
    </w:p>
    <w:p w14:paraId="5253B964" w14:textId="77777777" w:rsidR="001B1085" w:rsidRPr="005D7B9C" w:rsidRDefault="001B1085" w:rsidP="00BB0DF9">
      <w:pPr>
        <w:pStyle w:val="BodyText"/>
        <w:numPr>
          <w:ilvl w:val="0"/>
          <w:numId w:val="49"/>
        </w:numPr>
        <w:tabs>
          <w:tab w:val="left" w:pos="450"/>
        </w:tabs>
        <w:kinsoku w:val="0"/>
        <w:overflowPunct w:val="0"/>
        <w:snapToGrid w:val="0"/>
        <w:ind w:hanging="722"/>
        <w:rPr>
          <w:sz w:val="22"/>
          <w:szCs w:val="22"/>
        </w:rPr>
      </w:pPr>
      <w:r w:rsidRPr="005817D5">
        <w:rPr>
          <w:b/>
          <w:bCs/>
          <w:sz w:val="22"/>
          <w:szCs w:val="22"/>
        </w:rPr>
        <w:t>Reading List</w:t>
      </w:r>
    </w:p>
    <w:p w14:paraId="70FC0DC9" w14:textId="77777777" w:rsidR="001B1085" w:rsidRPr="005817D5" w:rsidRDefault="001B1085" w:rsidP="001B1085">
      <w:pPr>
        <w:pStyle w:val="BodyText"/>
        <w:tabs>
          <w:tab w:val="left" w:pos="450"/>
        </w:tabs>
        <w:kinsoku w:val="0"/>
        <w:overflowPunct w:val="0"/>
        <w:snapToGrid w:val="0"/>
        <w:ind w:left="722"/>
        <w:rPr>
          <w:sz w:val="22"/>
          <w:szCs w:val="22"/>
        </w:rPr>
      </w:pPr>
    </w:p>
    <w:p w14:paraId="10A9DDC5" w14:textId="77777777" w:rsidR="001B1085" w:rsidRPr="005817D5" w:rsidRDefault="001B1085" w:rsidP="00BB0DF9">
      <w:pPr>
        <w:pStyle w:val="BodyText"/>
        <w:numPr>
          <w:ilvl w:val="1"/>
          <w:numId w:val="49"/>
        </w:numPr>
        <w:tabs>
          <w:tab w:val="left" w:pos="450"/>
        </w:tabs>
        <w:kinsoku w:val="0"/>
        <w:overflowPunct w:val="0"/>
        <w:snapToGrid w:val="0"/>
        <w:ind w:left="900" w:hanging="450"/>
        <w:rPr>
          <w:sz w:val="22"/>
          <w:szCs w:val="22"/>
        </w:rPr>
      </w:pPr>
      <w:r w:rsidRPr="005817D5">
        <w:rPr>
          <w:b/>
          <w:bCs/>
          <w:sz w:val="22"/>
          <w:szCs w:val="22"/>
        </w:rPr>
        <w:t>Compulsory Readings</w:t>
      </w:r>
    </w:p>
    <w:p w14:paraId="5FAD8AE2" w14:textId="77777777" w:rsidR="001B1085" w:rsidRPr="005817D5" w:rsidRDefault="001B1085" w:rsidP="001B1085">
      <w:pPr>
        <w:pStyle w:val="BodyText"/>
        <w:kinsoku w:val="0"/>
        <w:overflowPunct w:val="0"/>
        <w:snapToGrid w:val="0"/>
        <w:ind w:left="900" w:right="111"/>
        <w:rPr>
          <w:sz w:val="22"/>
          <w:szCs w:val="22"/>
        </w:rPr>
      </w:pPr>
      <w:r w:rsidRPr="005817D5">
        <w:rPr>
          <w:i/>
          <w:iCs/>
          <w:sz w:val="22"/>
          <w:szCs w:val="22"/>
        </w:rPr>
        <w:t>(Compulsory readings can include books, book chapters, or journal/magazine articles. There are also collections of e-books, e-journals available from the CityU Library.)</w:t>
      </w:r>
    </w:p>
    <w:p w14:paraId="1FB5E269" w14:textId="77777777" w:rsidR="001B1085" w:rsidRPr="005817D5" w:rsidRDefault="001B1085" w:rsidP="001B1085">
      <w:pPr>
        <w:pStyle w:val="BodyText"/>
        <w:kinsoku w:val="0"/>
        <w:overflowPunct w:val="0"/>
        <w:snapToGrid w:val="0"/>
        <w:ind w:left="0"/>
        <w:rPr>
          <w:iCs/>
          <w:sz w:val="22"/>
          <w:szCs w:val="22"/>
        </w:rPr>
      </w:pPr>
      <w:r w:rsidRPr="005817D5">
        <w:rPr>
          <w:iCs/>
          <w:sz w:val="22"/>
          <w:szCs w:val="22"/>
        </w:rPr>
        <w:tab/>
      </w:r>
    </w:p>
    <w:p w14:paraId="1FBB959C" w14:textId="77777777" w:rsidR="001B1085" w:rsidRPr="00BC4C2E" w:rsidRDefault="001B1085" w:rsidP="00BB0DF9">
      <w:pPr>
        <w:pStyle w:val="BodyText"/>
        <w:numPr>
          <w:ilvl w:val="1"/>
          <w:numId w:val="50"/>
        </w:numPr>
        <w:kinsoku w:val="0"/>
        <w:overflowPunct w:val="0"/>
        <w:snapToGrid w:val="0"/>
        <w:spacing w:before="40" w:after="40"/>
        <w:ind w:left="1267"/>
        <w:rPr>
          <w:b/>
          <w:iCs/>
          <w:sz w:val="22"/>
          <w:szCs w:val="22"/>
        </w:rPr>
      </w:pPr>
      <w:proofErr w:type="spellStart"/>
      <w:r w:rsidRPr="005817D5">
        <w:rPr>
          <w:b/>
          <w:iCs/>
          <w:sz w:val="22"/>
          <w:szCs w:val="22"/>
        </w:rPr>
        <w:t>Superminds</w:t>
      </w:r>
      <w:proofErr w:type="spellEnd"/>
      <w:r w:rsidRPr="005817D5">
        <w:rPr>
          <w:b/>
          <w:iCs/>
          <w:sz w:val="22"/>
          <w:szCs w:val="22"/>
        </w:rPr>
        <w:t xml:space="preserve">, </w:t>
      </w:r>
      <w:r w:rsidRPr="005817D5">
        <w:rPr>
          <w:iCs/>
          <w:sz w:val="22"/>
          <w:szCs w:val="22"/>
        </w:rPr>
        <w:t>Thomas Malone</w:t>
      </w:r>
      <w:r w:rsidRPr="005817D5">
        <w:rPr>
          <w:b/>
          <w:iCs/>
          <w:sz w:val="22"/>
          <w:szCs w:val="22"/>
        </w:rPr>
        <w:t xml:space="preserve">, </w:t>
      </w:r>
      <w:r w:rsidRPr="005817D5">
        <w:rPr>
          <w:iCs/>
          <w:sz w:val="22"/>
          <w:szCs w:val="22"/>
          <w:u w:val="single"/>
        </w:rPr>
        <w:t>MIT Center for Intelligence Collection</w:t>
      </w:r>
      <w:r w:rsidRPr="005817D5">
        <w:rPr>
          <w:iCs/>
          <w:sz w:val="22"/>
          <w:szCs w:val="22"/>
        </w:rPr>
        <w:t xml:space="preserve"> (2019)</w:t>
      </w:r>
    </w:p>
    <w:p w14:paraId="7A6755BD" w14:textId="77777777" w:rsidR="001B1085" w:rsidRPr="005817D5" w:rsidRDefault="001B1085" w:rsidP="001B1085">
      <w:pPr>
        <w:pStyle w:val="BodyText"/>
        <w:kinsoku w:val="0"/>
        <w:overflowPunct w:val="0"/>
        <w:snapToGrid w:val="0"/>
        <w:spacing w:before="40" w:after="40"/>
        <w:ind w:left="1267"/>
        <w:rPr>
          <w:b/>
          <w:iCs/>
          <w:sz w:val="22"/>
          <w:szCs w:val="22"/>
        </w:rPr>
      </w:pPr>
    </w:p>
    <w:p w14:paraId="69512C38" w14:textId="77777777" w:rsidR="001B1085" w:rsidRPr="005817D5" w:rsidRDefault="001B1085" w:rsidP="00BB0DF9">
      <w:pPr>
        <w:pStyle w:val="BodyText"/>
        <w:numPr>
          <w:ilvl w:val="1"/>
          <w:numId w:val="50"/>
        </w:numPr>
        <w:kinsoku w:val="0"/>
        <w:overflowPunct w:val="0"/>
        <w:snapToGrid w:val="0"/>
        <w:spacing w:before="40" w:after="40"/>
        <w:ind w:left="1267"/>
        <w:rPr>
          <w:b/>
          <w:iCs/>
          <w:sz w:val="22"/>
          <w:szCs w:val="22"/>
        </w:rPr>
      </w:pPr>
      <w:r w:rsidRPr="005817D5">
        <w:rPr>
          <w:b/>
          <w:iCs/>
          <w:sz w:val="22"/>
          <w:szCs w:val="22"/>
        </w:rPr>
        <w:t>Delivery Notes from Course Lecturers</w:t>
      </w:r>
    </w:p>
    <w:p w14:paraId="6A1A4439" w14:textId="77777777" w:rsidR="001B1085" w:rsidRPr="005817D5" w:rsidRDefault="001B1085" w:rsidP="001B1085">
      <w:pPr>
        <w:pStyle w:val="BodyText"/>
        <w:kinsoku w:val="0"/>
        <w:overflowPunct w:val="0"/>
        <w:snapToGrid w:val="0"/>
        <w:ind w:left="0"/>
        <w:rPr>
          <w:i/>
          <w:iCs/>
          <w:sz w:val="22"/>
          <w:szCs w:val="22"/>
        </w:rPr>
      </w:pPr>
    </w:p>
    <w:p w14:paraId="0CB81D6B" w14:textId="77777777" w:rsidR="001B1085" w:rsidRPr="005817D5" w:rsidRDefault="001B1085" w:rsidP="00BB0DF9">
      <w:pPr>
        <w:pStyle w:val="BodyText"/>
        <w:numPr>
          <w:ilvl w:val="1"/>
          <w:numId w:val="49"/>
        </w:numPr>
        <w:kinsoku w:val="0"/>
        <w:overflowPunct w:val="0"/>
        <w:snapToGrid w:val="0"/>
        <w:ind w:left="900" w:hanging="450"/>
        <w:rPr>
          <w:sz w:val="22"/>
          <w:szCs w:val="22"/>
        </w:rPr>
      </w:pPr>
      <w:r w:rsidRPr="005817D5">
        <w:rPr>
          <w:b/>
          <w:bCs/>
          <w:sz w:val="22"/>
          <w:szCs w:val="22"/>
        </w:rPr>
        <w:t>Additional Readings</w:t>
      </w:r>
    </w:p>
    <w:p w14:paraId="0E4D5C21" w14:textId="77777777" w:rsidR="001B1085" w:rsidRPr="005817D5" w:rsidRDefault="001B1085" w:rsidP="001B1085">
      <w:pPr>
        <w:pStyle w:val="BodyText"/>
        <w:kinsoku w:val="0"/>
        <w:overflowPunct w:val="0"/>
        <w:snapToGrid w:val="0"/>
        <w:ind w:left="900"/>
        <w:rPr>
          <w:sz w:val="22"/>
          <w:szCs w:val="22"/>
        </w:rPr>
      </w:pPr>
      <w:r w:rsidRPr="005817D5">
        <w:rPr>
          <w:i/>
          <w:iCs/>
          <w:sz w:val="22"/>
          <w:szCs w:val="22"/>
        </w:rPr>
        <w:t>(Additional references for students to learn to expand their knowledge about the subject.)</w:t>
      </w:r>
    </w:p>
    <w:p w14:paraId="48D411B0" w14:textId="77777777" w:rsidR="001B1085" w:rsidRPr="005817D5" w:rsidRDefault="001B1085" w:rsidP="001B1085">
      <w:pPr>
        <w:pStyle w:val="BodyText"/>
        <w:kinsoku w:val="0"/>
        <w:overflowPunct w:val="0"/>
        <w:snapToGrid w:val="0"/>
        <w:ind w:left="0"/>
        <w:rPr>
          <w:i/>
          <w:iCs/>
          <w:sz w:val="22"/>
          <w:szCs w:val="22"/>
        </w:rPr>
      </w:pPr>
    </w:p>
    <w:p w14:paraId="0AB77385" w14:textId="77777777" w:rsidR="001B1085" w:rsidRPr="006A62D9" w:rsidRDefault="001B1085" w:rsidP="00BB0DF9">
      <w:pPr>
        <w:pStyle w:val="BodyText"/>
        <w:numPr>
          <w:ilvl w:val="0"/>
          <w:numId w:val="51"/>
        </w:numPr>
        <w:kinsoku w:val="0"/>
        <w:overflowPunct w:val="0"/>
        <w:snapToGrid w:val="0"/>
        <w:spacing w:before="40" w:after="40"/>
        <w:ind w:left="1267"/>
        <w:rPr>
          <w:b/>
          <w:iCs/>
          <w:sz w:val="22"/>
          <w:szCs w:val="22"/>
        </w:rPr>
      </w:pPr>
      <w:r w:rsidRPr="006A62D9">
        <w:rPr>
          <w:b/>
          <w:iCs/>
          <w:sz w:val="22"/>
          <w:szCs w:val="22"/>
        </w:rPr>
        <w:t xml:space="preserve">Artificial Intelligence in Accounting and Auditing: Towards New Paradigms, </w:t>
      </w:r>
    </w:p>
    <w:p w14:paraId="3AD75BFB" w14:textId="7C19CE6B" w:rsidR="001B1085" w:rsidRDefault="001B1085" w:rsidP="001B1085">
      <w:pPr>
        <w:pStyle w:val="BodyText"/>
        <w:kinsoku w:val="0"/>
        <w:overflowPunct w:val="0"/>
        <w:snapToGrid w:val="0"/>
        <w:spacing w:before="40" w:after="40"/>
        <w:ind w:left="1267"/>
        <w:rPr>
          <w:sz w:val="22"/>
          <w:szCs w:val="22"/>
        </w:rPr>
      </w:pPr>
      <w:r w:rsidRPr="005817D5">
        <w:rPr>
          <w:sz w:val="22"/>
          <w:szCs w:val="22"/>
          <w:u w:val="single"/>
        </w:rPr>
        <w:t>Artificial Intelligence in Accounting and Auditing</w:t>
      </w:r>
      <w:r w:rsidRPr="005817D5">
        <w:rPr>
          <w:sz w:val="22"/>
          <w:szCs w:val="22"/>
        </w:rPr>
        <w:t xml:space="preserve">, Volume 4, Miklos A. </w:t>
      </w:r>
      <w:proofErr w:type="spellStart"/>
      <w:r w:rsidRPr="005817D5">
        <w:rPr>
          <w:sz w:val="22"/>
          <w:szCs w:val="22"/>
        </w:rPr>
        <w:t>Vasarhelyi</w:t>
      </w:r>
      <w:proofErr w:type="spellEnd"/>
      <w:r w:rsidRPr="005817D5">
        <w:rPr>
          <w:sz w:val="22"/>
          <w:szCs w:val="22"/>
        </w:rPr>
        <w:t xml:space="preserve"> and Alex Kogan (19</w:t>
      </w:r>
      <w:r w:rsidR="00801331">
        <w:rPr>
          <w:sz w:val="22"/>
          <w:szCs w:val="22"/>
        </w:rPr>
        <w:t>98</w:t>
      </w:r>
      <w:r w:rsidRPr="005817D5">
        <w:rPr>
          <w:sz w:val="22"/>
          <w:szCs w:val="22"/>
        </w:rPr>
        <w:t>)</w:t>
      </w:r>
    </w:p>
    <w:p w14:paraId="72F07B88" w14:textId="77777777" w:rsidR="001B1085" w:rsidRPr="005817D5" w:rsidRDefault="001B1085" w:rsidP="001B1085">
      <w:pPr>
        <w:pStyle w:val="BodyText"/>
        <w:kinsoku w:val="0"/>
        <w:overflowPunct w:val="0"/>
        <w:snapToGrid w:val="0"/>
        <w:spacing w:before="40" w:after="40"/>
        <w:ind w:left="1267"/>
        <w:rPr>
          <w:rFonts w:eastAsiaTheme="majorEastAsia"/>
          <w:sz w:val="22"/>
          <w:szCs w:val="22"/>
        </w:rPr>
      </w:pPr>
    </w:p>
    <w:p w14:paraId="0EBFF7F6" w14:textId="0AD779CD" w:rsidR="00AE2531" w:rsidRDefault="001B1085" w:rsidP="00BB0DF9">
      <w:pPr>
        <w:pStyle w:val="BodyText"/>
        <w:numPr>
          <w:ilvl w:val="0"/>
          <w:numId w:val="51"/>
        </w:numPr>
        <w:kinsoku w:val="0"/>
        <w:overflowPunct w:val="0"/>
        <w:snapToGrid w:val="0"/>
        <w:spacing w:before="40" w:after="40"/>
        <w:ind w:left="1267" w:right="880"/>
        <w:rPr>
          <w:iCs/>
          <w:sz w:val="22"/>
          <w:szCs w:val="22"/>
        </w:rPr>
      </w:pPr>
      <w:proofErr w:type="spellStart"/>
      <w:r w:rsidRPr="005817D5">
        <w:rPr>
          <w:iCs/>
          <w:sz w:val="22"/>
          <w:szCs w:val="22"/>
        </w:rPr>
        <w:t>Superminds</w:t>
      </w:r>
      <w:proofErr w:type="spellEnd"/>
      <w:r w:rsidRPr="005817D5">
        <w:rPr>
          <w:iCs/>
          <w:sz w:val="22"/>
          <w:szCs w:val="22"/>
        </w:rPr>
        <w:t>, how humans and machines can work together, Deloitte Review, Issue 24, Pages 120 – 131 (January 2019)</w:t>
      </w:r>
    </w:p>
    <w:p w14:paraId="076858B6" w14:textId="77777777" w:rsidR="00AE2531" w:rsidRDefault="00AE2531">
      <w:pPr>
        <w:widowControl/>
        <w:autoSpaceDE/>
        <w:autoSpaceDN/>
        <w:adjustRightInd/>
        <w:spacing w:after="200" w:line="276" w:lineRule="auto"/>
        <w:rPr>
          <w:iCs/>
          <w:sz w:val="22"/>
          <w:szCs w:val="22"/>
        </w:rPr>
      </w:pPr>
      <w:r>
        <w:rPr>
          <w:iCs/>
          <w:sz w:val="22"/>
          <w:szCs w:val="22"/>
        </w:rPr>
        <w:br w:type="page"/>
      </w:r>
    </w:p>
    <w:tbl>
      <w:tblPr>
        <w:tblW w:w="982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901"/>
        <w:gridCol w:w="7920"/>
      </w:tblGrid>
      <w:tr w:rsidR="005637CD" w14:paraId="3633D540" w14:textId="77777777" w:rsidTr="00CD6889">
        <w:trPr>
          <w:trHeight w:val="315"/>
        </w:trPr>
        <w:tc>
          <w:tcPr>
            <w:tcW w:w="9821" w:type="dxa"/>
            <w:gridSpan w:val="2"/>
            <w:tcBorders>
              <w:top w:val="single" w:sz="4" w:space="0" w:color="auto"/>
              <w:left w:val="single" w:sz="4" w:space="0" w:color="auto"/>
              <w:bottom w:val="single" w:sz="4" w:space="0" w:color="auto"/>
              <w:right w:val="single" w:sz="4" w:space="0" w:color="auto"/>
            </w:tcBorders>
            <w:noWrap/>
            <w:hideMark/>
          </w:tcPr>
          <w:p w14:paraId="055C04E1" w14:textId="77777777" w:rsidR="005637CD" w:rsidRDefault="005637CD" w:rsidP="00CD6889">
            <w:pPr>
              <w:widowControl/>
              <w:jc w:val="center"/>
              <w:rPr>
                <w:rFonts w:eastAsia="Times New Roman"/>
                <w:b/>
                <w:bCs/>
                <w:color w:val="000000"/>
                <w:sz w:val="22"/>
                <w:szCs w:val="22"/>
              </w:rPr>
            </w:pPr>
            <w:r>
              <w:rPr>
                <w:rFonts w:eastAsia="Times New Roman"/>
                <w:b/>
                <w:bCs/>
                <w:color w:val="000000"/>
                <w:sz w:val="22"/>
                <w:szCs w:val="22"/>
              </w:rPr>
              <w:lastRenderedPageBreak/>
              <w:t>Tentative Schedule</w:t>
            </w:r>
          </w:p>
        </w:tc>
      </w:tr>
      <w:tr w:rsidR="005637CD" w14:paraId="4342E4B5"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7D88C3D9" w14:textId="77777777" w:rsidR="005637CD" w:rsidRDefault="005637CD" w:rsidP="00CD6889">
            <w:pPr>
              <w:widowControl/>
              <w:rPr>
                <w:rFonts w:eastAsia="Times New Roman"/>
                <w:b/>
                <w:bCs/>
                <w:color w:val="000000"/>
                <w:sz w:val="22"/>
                <w:szCs w:val="22"/>
              </w:rPr>
            </w:pPr>
            <w:r>
              <w:rPr>
                <w:rFonts w:eastAsia="Times New Roman"/>
                <w:b/>
                <w:bCs/>
                <w:color w:val="000000"/>
                <w:sz w:val="22"/>
                <w:szCs w:val="22"/>
              </w:rPr>
              <w:t>Week</w:t>
            </w:r>
          </w:p>
        </w:tc>
        <w:tc>
          <w:tcPr>
            <w:tcW w:w="7920" w:type="dxa"/>
            <w:tcBorders>
              <w:top w:val="single" w:sz="4" w:space="0" w:color="auto"/>
              <w:left w:val="single" w:sz="4" w:space="0" w:color="auto"/>
              <w:bottom w:val="single" w:sz="4" w:space="0" w:color="auto"/>
              <w:right w:val="single" w:sz="4" w:space="0" w:color="auto"/>
            </w:tcBorders>
            <w:noWrap/>
            <w:hideMark/>
          </w:tcPr>
          <w:p w14:paraId="02CE669A" w14:textId="77777777" w:rsidR="005637CD" w:rsidRDefault="005637CD" w:rsidP="00CD6889">
            <w:pPr>
              <w:widowControl/>
              <w:rPr>
                <w:rFonts w:eastAsia="Times New Roman"/>
                <w:b/>
                <w:bCs/>
                <w:color w:val="000000"/>
                <w:sz w:val="22"/>
                <w:szCs w:val="22"/>
              </w:rPr>
            </w:pPr>
            <w:r>
              <w:rPr>
                <w:rFonts w:eastAsia="Times New Roman"/>
                <w:b/>
                <w:bCs/>
                <w:color w:val="000000"/>
                <w:sz w:val="22"/>
                <w:szCs w:val="22"/>
              </w:rPr>
              <w:t>Topic</w:t>
            </w:r>
          </w:p>
        </w:tc>
      </w:tr>
      <w:tr w:rsidR="005637CD" w14:paraId="797E285E"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784CC786" w14:textId="77777777" w:rsidR="005637CD" w:rsidRDefault="005637CD" w:rsidP="00CD6889">
            <w:pPr>
              <w:widowControl/>
              <w:rPr>
                <w:rFonts w:eastAsia="Times New Roman"/>
                <w:b/>
                <w:bCs/>
                <w:color w:val="000000"/>
              </w:rPr>
            </w:pPr>
            <w:r>
              <w:rPr>
                <w:rFonts w:eastAsia="Times New Roman"/>
                <w:b/>
                <w:bCs/>
                <w:color w:val="000000"/>
              </w:rPr>
              <w:t>1</w:t>
            </w:r>
          </w:p>
        </w:tc>
        <w:tc>
          <w:tcPr>
            <w:tcW w:w="7920" w:type="dxa"/>
            <w:tcBorders>
              <w:top w:val="single" w:sz="4" w:space="0" w:color="auto"/>
              <w:left w:val="single" w:sz="4" w:space="0" w:color="auto"/>
              <w:bottom w:val="single" w:sz="4" w:space="0" w:color="auto"/>
              <w:right w:val="single" w:sz="4" w:space="0" w:color="auto"/>
            </w:tcBorders>
            <w:noWrap/>
            <w:hideMark/>
          </w:tcPr>
          <w:p w14:paraId="348F535F" w14:textId="64690713" w:rsidR="005637CD" w:rsidRDefault="00924C27" w:rsidP="00CD6889">
            <w:pPr>
              <w:widowControl/>
              <w:rPr>
                <w:rFonts w:eastAsia="Times New Roman"/>
                <w:color w:val="000000"/>
              </w:rPr>
            </w:pPr>
            <w:r>
              <w:rPr>
                <w:rFonts w:eastAsia="Times New Roman"/>
                <w:color w:val="000000"/>
              </w:rPr>
              <w:t>Accounting in Business</w:t>
            </w:r>
            <w:r w:rsidR="005637CD">
              <w:rPr>
                <w:rFonts w:eastAsia="Times New Roman"/>
                <w:color w:val="000000"/>
              </w:rPr>
              <w:t xml:space="preserve"> </w:t>
            </w:r>
          </w:p>
        </w:tc>
      </w:tr>
      <w:tr w:rsidR="005637CD" w14:paraId="034EC567" w14:textId="77777777" w:rsidTr="005637CD">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77DF9B93" w14:textId="77777777" w:rsidR="005637CD" w:rsidRDefault="005637CD" w:rsidP="00CD6889">
            <w:pPr>
              <w:widowControl/>
              <w:rPr>
                <w:rFonts w:eastAsia="Times New Roman"/>
                <w:b/>
                <w:bCs/>
                <w:color w:val="000000"/>
              </w:rPr>
            </w:pPr>
            <w:r>
              <w:rPr>
                <w:rFonts w:eastAsia="Times New Roman"/>
                <w:b/>
                <w:bCs/>
                <w:color w:val="000000"/>
              </w:rPr>
              <w:t>2</w:t>
            </w:r>
          </w:p>
        </w:tc>
        <w:tc>
          <w:tcPr>
            <w:tcW w:w="7920" w:type="dxa"/>
            <w:tcBorders>
              <w:top w:val="single" w:sz="4" w:space="0" w:color="auto"/>
              <w:left w:val="single" w:sz="4" w:space="0" w:color="auto"/>
              <w:bottom w:val="single" w:sz="4" w:space="0" w:color="auto"/>
              <w:right w:val="single" w:sz="4" w:space="0" w:color="auto"/>
            </w:tcBorders>
            <w:noWrap/>
          </w:tcPr>
          <w:p w14:paraId="5860594D" w14:textId="5136951F" w:rsidR="005637CD" w:rsidRDefault="007F7312" w:rsidP="00CD6889">
            <w:pPr>
              <w:widowControl/>
              <w:rPr>
                <w:rFonts w:eastAsia="Times New Roman"/>
                <w:color w:val="000000"/>
              </w:rPr>
            </w:pPr>
            <w:r>
              <w:rPr>
                <w:rFonts w:eastAsia="Times New Roman"/>
                <w:color w:val="000000"/>
              </w:rPr>
              <w:t>Accounting for Business Transactions</w:t>
            </w:r>
          </w:p>
        </w:tc>
      </w:tr>
      <w:tr w:rsidR="005637CD" w14:paraId="249E10BB" w14:textId="77777777" w:rsidTr="005637CD">
        <w:trPr>
          <w:trHeight w:val="315"/>
        </w:trPr>
        <w:tc>
          <w:tcPr>
            <w:tcW w:w="1901" w:type="dxa"/>
            <w:tcBorders>
              <w:top w:val="single" w:sz="4" w:space="0" w:color="auto"/>
              <w:left w:val="single" w:sz="4" w:space="0" w:color="auto"/>
              <w:bottom w:val="nil"/>
              <w:right w:val="single" w:sz="4" w:space="0" w:color="auto"/>
            </w:tcBorders>
            <w:noWrap/>
            <w:hideMark/>
          </w:tcPr>
          <w:p w14:paraId="7FF7BF81" w14:textId="77777777" w:rsidR="005637CD" w:rsidRDefault="005637CD" w:rsidP="00CD6889">
            <w:pPr>
              <w:widowControl/>
              <w:rPr>
                <w:rFonts w:eastAsia="Times New Roman"/>
                <w:b/>
                <w:bCs/>
                <w:color w:val="000000"/>
              </w:rPr>
            </w:pPr>
            <w:r>
              <w:rPr>
                <w:rFonts w:eastAsia="Times New Roman"/>
                <w:b/>
                <w:bCs/>
                <w:color w:val="000000"/>
              </w:rPr>
              <w:t>3</w:t>
            </w:r>
          </w:p>
        </w:tc>
        <w:tc>
          <w:tcPr>
            <w:tcW w:w="7920" w:type="dxa"/>
            <w:tcBorders>
              <w:top w:val="single" w:sz="4" w:space="0" w:color="auto"/>
              <w:left w:val="single" w:sz="4" w:space="0" w:color="auto"/>
              <w:bottom w:val="nil"/>
              <w:right w:val="single" w:sz="4" w:space="0" w:color="auto"/>
            </w:tcBorders>
            <w:noWrap/>
          </w:tcPr>
          <w:p w14:paraId="5E7AB5D2" w14:textId="1F649739" w:rsidR="005637CD" w:rsidRDefault="007F7312" w:rsidP="00CD6889">
            <w:pPr>
              <w:widowControl/>
              <w:rPr>
                <w:rFonts w:eastAsia="Times New Roman"/>
                <w:color w:val="000000"/>
              </w:rPr>
            </w:pPr>
            <w:r>
              <w:rPr>
                <w:rFonts w:eastAsia="Times New Roman"/>
                <w:color w:val="000000"/>
              </w:rPr>
              <w:t>Annual Report Analyses</w:t>
            </w:r>
          </w:p>
        </w:tc>
      </w:tr>
      <w:tr w:rsidR="005637CD" w14:paraId="72DE5CC1" w14:textId="77777777" w:rsidTr="005637CD">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5EF4AECC" w14:textId="77777777" w:rsidR="005637CD" w:rsidRDefault="005637CD" w:rsidP="00CD6889">
            <w:pPr>
              <w:widowControl/>
              <w:rPr>
                <w:rFonts w:eastAsia="Times New Roman"/>
                <w:b/>
                <w:bCs/>
                <w:color w:val="000000"/>
              </w:rPr>
            </w:pPr>
            <w:r>
              <w:rPr>
                <w:rFonts w:eastAsia="Times New Roman"/>
                <w:b/>
                <w:bCs/>
                <w:color w:val="000000"/>
              </w:rPr>
              <w:t>4</w:t>
            </w:r>
          </w:p>
        </w:tc>
        <w:tc>
          <w:tcPr>
            <w:tcW w:w="7920" w:type="dxa"/>
            <w:tcBorders>
              <w:top w:val="single" w:sz="4" w:space="0" w:color="auto"/>
              <w:left w:val="single" w:sz="4" w:space="0" w:color="auto"/>
              <w:bottom w:val="single" w:sz="4" w:space="0" w:color="auto"/>
              <w:right w:val="single" w:sz="4" w:space="0" w:color="auto"/>
            </w:tcBorders>
            <w:noWrap/>
          </w:tcPr>
          <w:p w14:paraId="6BE2B248" w14:textId="176F414C" w:rsidR="005637CD" w:rsidRDefault="007F7312" w:rsidP="00CD6889">
            <w:pPr>
              <w:widowControl/>
              <w:rPr>
                <w:rFonts w:eastAsia="Times New Roman"/>
                <w:color w:val="000000"/>
              </w:rPr>
            </w:pPr>
            <w:r>
              <w:rPr>
                <w:rFonts w:eastAsia="Times New Roman"/>
                <w:color w:val="000000"/>
              </w:rPr>
              <w:t>REA Accounting Model</w:t>
            </w:r>
          </w:p>
        </w:tc>
      </w:tr>
      <w:tr w:rsidR="005637CD" w14:paraId="085D9166" w14:textId="77777777" w:rsidTr="005637CD">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579947D5" w14:textId="77777777" w:rsidR="005637CD" w:rsidRDefault="005637CD" w:rsidP="00CD6889">
            <w:pPr>
              <w:widowControl/>
              <w:rPr>
                <w:rFonts w:eastAsia="Times New Roman"/>
                <w:b/>
                <w:bCs/>
                <w:color w:val="000000"/>
              </w:rPr>
            </w:pPr>
            <w:r>
              <w:rPr>
                <w:rFonts w:eastAsia="Times New Roman"/>
                <w:b/>
                <w:bCs/>
                <w:color w:val="000000"/>
              </w:rPr>
              <w:t>5</w:t>
            </w:r>
          </w:p>
        </w:tc>
        <w:tc>
          <w:tcPr>
            <w:tcW w:w="7920" w:type="dxa"/>
            <w:tcBorders>
              <w:top w:val="single" w:sz="4" w:space="0" w:color="auto"/>
              <w:left w:val="single" w:sz="4" w:space="0" w:color="auto"/>
              <w:bottom w:val="single" w:sz="4" w:space="0" w:color="auto"/>
              <w:right w:val="single" w:sz="4" w:space="0" w:color="auto"/>
            </w:tcBorders>
            <w:noWrap/>
          </w:tcPr>
          <w:p w14:paraId="2E6589A0" w14:textId="1D884D55" w:rsidR="005637CD" w:rsidRDefault="007F7312" w:rsidP="00CD6889">
            <w:pPr>
              <w:widowControl/>
              <w:rPr>
                <w:rFonts w:eastAsia="Times New Roman"/>
                <w:color w:val="000000"/>
              </w:rPr>
            </w:pPr>
            <w:r>
              <w:rPr>
                <w:rFonts w:eastAsia="Times New Roman"/>
                <w:color w:val="000000"/>
              </w:rPr>
              <w:t>REA Business Process Modeling</w:t>
            </w:r>
          </w:p>
        </w:tc>
      </w:tr>
      <w:tr w:rsidR="005637CD" w14:paraId="79FB8BF1"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089FBA78" w14:textId="77777777" w:rsidR="005637CD" w:rsidRDefault="005637CD" w:rsidP="00CD6889">
            <w:pPr>
              <w:widowControl/>
              <w:rPr>
                <w:rFonts w:eastAsia="Times New Roman"/>
                <w:b/>
                <w:bCs/>
                <w:color w:val="000000"/>
              </w:rPr>
            </w:pPr>
            <w:r>
              <w:rPr>
                <w:rFonts w:eastAsia="Times New Roman"/>
                <w:b/>
                <w:bCs/>
                <w:color w:val="000000"/>
              </w:rPr>
              <w:t>6</w:t>
            </w:r>
          </w:p>
        </w:tc>
        <w:tc>
          <w:tcPr>
            <w:tcW w:w="7920" w:type="dxa"/>
            <w:tcBorders>
              <w:top w:val="single" w:sz="4" w:space="0" w:color="auto"/>
              <w:left w:val="single" w:sz="4" w:space="0" w:color="auto"/>
              <w:bottom w:val="single" w:sz="4" w:space="0" w:color="auto"/>
              <w:right w:val="single" w:sz="4" w:space="0" w:color="auto"/>
            </w:tcBorders>
            <w:noWrap/>
          </w:tcPr>
          <w:p w14:paraId="72C13AD9" w14:textId="67810EEE" w:rsidR="005637CD" w:rsidRDefault="007F7312" w:rsidP="00CD6889">
            <w:pPr>
              <w:widowControl/>
              <w:rPr>
                <w:rFonts w:eastAsia="Times New Roman"/>
                <w:color w:val="000000"/>
              </w:rPr>
            </w:pPr>
            <w:r>
              <w:rPr>
                <w:rFonts w:eastAsia="Times New Roman"/>
                <w:color w:val="000000"/>
              </w:rPr>
              <w:t>Accounting Information Querying with ACCESS</w:t>
            </w:r>
          </w:p>
        </w:tc>
      </w:tr>
      <w:tr w:rsidR="005637CD" w14:paraId="34AC2287" w14:textId="77777777" w:rsidTr="005637CD">
        <w:trPr>
          <w:trHeight w:val="141"/>
        </w:trPr>
        <w:tc>
          <w:tcPr>
            <w:tcW w:w="1901" w:type="dxa"/>
            <w:tcBorders>
              <w:top w:val="single" w:sz="4" w:space="0" w:color="auto"/>
              <w:left w:val="single" w:sz="4" w:space="0" w:color="auto"/>
              <w:bottom w:val="single" w:sz="4" w:space="0" w:color="auto"/>
              <w:right w:val="single" w:sz="4" w:space="0" w:color="auto"/>
            </w:tcBorders>
            <w:noWrap/>
            <w:hideMark/>
          </w:tcPr>
          <w:p w14:paraId="42349928" w14:textId="77777777" w:rsidR="005637CD" w:rsidRDefault="005637CD" w:rsidP="00CD6889">
            <w:pPr>
              <w:widowControl/>
              <w:rPr>
                <w:rFonts w:eastAsia="Times New Roman"/>
                <w:b/>
                <w:bCs/>
                <w:color w:val="000000"/>
              </w:rPr>
            </w:pPr>
            <w:r>
              <w:rPr>
                <w:rFonts w:eastAsia="Times New Roman"/>
                <w:b/>
                <w:bCs/>
                <w:color w:val="000000"/>
              </w:rPr>
              <w:t>7</w:t>
            </w:r>
          </w:p>
        </w:tc>
        <w:tc>
          <w:tcPr>
            <w:tcW w:w="7920" w:type="dxa"/>
            <w:tcBorders>
              <w:top w:val="single" w:sz="4" w:space="0" w:color="auto"/>
              <w:left w:val="single" w:sz="4" w:space="0" w:color="auto"/>
              <w:bottom w:val="single" w:sz="4" w:space="0" w:color="auto"/>
              <w:right w:val="single" w:sz="4" w:space="0" w:color="auto"/>
            </w:tcBorders>
            <w:noWrap/>
          </w:tcPr>
          <w:p w14:paraId="76E47011" w14:textId="0C04EE26" w:rsidR="005637CD" w:rsidRDefault="007F7312" w:rsidP="00CD6889">
            <w:pPr>
              <w:widowControl/>
              <w:rPr>
                <w:rFonts w:eastAsia="Times New Roman"/>
                <w:color w:val="000000"/>
              </w:rPr>
            </w:pPr>
            <w:r>
              <w:rPr>
                <w:rFonts w:eastAsia="Times New Roman"/>
                <w:color w:val="000000"/>
              </w:rPr>
              <w:t>Mid-term test</w:t>
            </w:r>
          </w:p>
        </w:tc>
      </w:tr>
      <w:tr w:rsidR="005637CD" w:rsidRPr="00B50CD8" w14:paraId="275DEF53"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4AB573AD" w14:textId="77777777" w:rsidR="005637CD" w:rsidRDefault="005637CD" w:rsidP="00CD6889">
            <w:pPr>
              <w:widowControl/>
              <w:rPr>
                <w:rFonts w:eastAsia="Times New Roman"/>
                <w:b/>
                <w:bCs/>
                <w:color w:val="000000"/>
              </w:rPr>
            </w:pPr>
            <w:r>
              <w:rPr>
                <w:rFonts w:eastAsia="Times New Roman"/>
                <w:b/>
                <w:bCs/>
                <w:color w:val="000000"/>
              </w:rPr>
              <w:t>8</w:t>
            </w:r>
          </w:p>
        </w:tc>
        <w:tc>
          <w:tcPr>
            <w:tcW w:w="7920" w:type="dxa"/>
            <w:tcBorders>
              <w:top w:val="single" w:sz="4" w:space="0" w:color="auto"/>
              <w:left w:val="single" w:sz="4" w:space="0" w:color="auto"/>
              <w:bottom w:val="single" w:sz="4" w:space="0" w:color="auto"/>
              <w:right w:val="single" w:sz="4" w:space="0" w:color="auto"/>
            </w:tcBorders>
            <w:noWrap/>
          </w:tcPr>
          <w:p w14:paraId="2E239D7F" w14:textId="036F9865" w:rsidR="005637CD" w:rsidRDefault="007F7312" w:rsidP="00CD6889">
            <w:pPr>
              <w:widowControl/>
              <w:rPr>
                <w:rFonts w:eastAsia="Times New Roman"/>
                <w:color w:val="000000"/>
              </w:rPr>
            </w:pPr>
            <w:r>
              <w:rPr>
                <w:rFonts w:eastAsia="Times New Roman"/>
                <w:color w:val="000000"/>
              </w:rPr>
              <w:t>Introduction of AI</w:t>
            </w:r>
          </w:p>
        </w:tc>
      </w:tr>
      <w:tr w:rsidR="005637CD" w14:paraId="1DEE4E3F" w14:textId="77777777" w:rsidTr="00CD6889">
        <w:trPr>
          <w:trHeight w:val="315"/>
        </w:trPr>
        <w:tc>
          <w:tcPr>
            <w:tcW w:w="1901" w:type="dxa"/>
            <w:tcBorders>
              <w:top w:val="single" w:sz="4" w:space="0" w:color="auto"/>
              <w:left w:val="single" w:sz="4" w:space="0" w:color="auto"/>
              <w:bottom w:val="nil"/>
              <w:right w:val="single" w:sz="4" w:space="0" w:color="auto"/>
            </w:tcBorders>
            <w:noWrap/>
            <w:hideMark/>
          </w:tcPr>
          <w:p w14:paraId="59B302FD" w14:textId="77777777" w:rsidR="005637CD" w:rsidRDefault="005637CD" w:rsidP="00CD6889">
            <w:pPr>
              <w:widowControl/>
              <w:rPr>
                <w:rFonts w:eastAsia="Times New Roman"/>
                <w:b/>
                <w:bCs/>
                <w:color w:val="000000"/>
              </w:rPr>
            </w:pPr>
            <w:r>
              <w:rPr>
                <w:rFonts w:eastAsia="Times New Roman"/>
                <w:b/>
                <w:bCs/>
                <w:color w:val="000000"/>
              </w:rPr>
              <w:t>9</w:t>
            </w:r>
          </w:p>
        </w:tc>
        <w:tc>
          <w:tcPr>
            <w:tcW w:w="7920" w:type="dxa"/>
            <w:tcBorders>
              <w:top w:val="single" w:sz="4" w:space="0" w:color="auto"/>
              <w:left w:val="single" w:sz="4" w:space="0" w:color="auto"/>
              <w:bottom w:val="nil"/>
              <w:right w:val="single" w:sz="4" w:space="0" w:color="auto"/>
            </w:tcBorders>
            <w:noWrap/>
          </w:tcPr>
          <w:p w14:paraId="43869AD2" w14:textId="04822CB1" w:rsidR="005637CD" w:rsidRDefault="007F7312" w:rsidP="00CD6889">
            <w:pPr>
              <w:widowControl/>
              <w:rPr>
                <w:rFonts w:eastAsia="Times New Roman"/>
                <w:color w:val="000000"/>
              </w:rPr>
            </w:pPr>
            <w:r>
              <w:rPr>
                <w:rFonts w:eastAsia="Times New Roman"/>
                <w:color w:val="000000"/>
              </w:rPr>
              <w:t>AI in Financial Statement Analyses – from the Perspective of Stakeholders</w:t>
            </w:r>
          </w:p>
        </w:tc>
      </w:tr>
      <w:tr w:rsidR="005637CD" w14:paraId="017FA39F"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5A3C8633" w14:textId="77777777" w:rsidR="005637CD" w:rsidRDefault="005637CD" w:rsidP="00CD6889">
            <w:pPr>
              <w:widowControl/>
              <w:rPr>
                <w:rFonts w:eastAsia="Times New Roman"/>
                <w:b/>
                <w:bCs/>
                <w:color w:val="000000"/>
              </w:rPr>
            </w:pPr>
            <w:r>
              <w:rPr>
                <w:rFonts w:eastAsia="Times New Roman"/>
                <w:b/>
                <w:bCs/>
                <w:color w:val="000000"/>
              </w:rPr>
              <w:t>10</w:t>
            </w:r>
          </w:p>
        </w:tc>
        <w:tc>
          <w:tcPr>
            <w:tcW w:w="7920" w:type="dxa"/>
            <w:tcBorders>
              <w:top w:val="single" w:sz="4" w:space="0" w:color="auto"/>
              <w:left w:val="single" w:sz="4" w:space="0" w:color="auto"/>
              <w:bottom w:val="single" w:sz="4" w:space="0" w:color="auto"/>
              <w:right w:val="single" w:sz="4" w:space="0" w:color="auto"/>
            </w:tcBorders>
            <w:noWrap/>
          </w:tcPr>
          <w:p w14:paraId="5EF53F06" w14:textId="55E76645" w:rsidR="005637CD" w:rsidRDefault="007F7312" w:rsidP="00CD6889">
            <w:pPr>
              <w:widowControl/>
              <w:rPr>
                <w:rFonts w:eastAsia="Times New Roman"/>
                <w:color w:val="000000"/>
              </w:rPr>
            </w:pPr>
            <w:r>
              <w:rPr>
                <w:rFonts w:eastAsia="Times New Roman"/>
                <w:color w:val="000000"/>
              </w:rPr>
              <w:t>AI in Financial Statement Analyses – Utilizing a Variety of Analytical Models</w:t>
            </w:r>
          </w:p>
        </w:tc>
      </w:tr>
      <w:tr w:rsidR="005637CD" w14:paraId="4888DFD2"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18B4C775" w14:textId="77777777" w:rsidR="005637CD" w:rsidRDefault="005637CD" w:rsidP="00CD6889">
            <w:pPr>
              <w:widowControl/>
              <w:rPr>
                <w:rFonts w:eastAsia="Times New Roman"/>
                <w:b/>
                <w:bCs/>
                <w:color w:val="000000"/>
              </w:rPr>
            </w:pPr>
            <w:r>
              <w:rPr>
                <w:rFonts w:eastAsia="Times New Roman"/>
                <w:b/>
                <w:bCs/>
                <w:color w:val="000000"/>
              </w:rPr>
              <w:t>11</w:t>
            </w:r>
          </w:p>
        </w:tc>
        <w:tc>
          <w:tcPr>
            <w:tcW w:w="7920" w:type="dxa"/>
            <w:tcBorders>
              <w:top w:val="single" w:sz="4" w:space="0" w:color="auto"/>
              <w:left w:val="single" w:sz="4" w:space="0" w:color="auto"/>
              <w:bottom w:val="single" w:sz="4" w:space="0" w:color="auto"/>
              <w:right w:val="single" w:sz="4" w:space="0" w:color="auto"/>
            </w:tcBorders>
            <w:noWrap/>
          </w:tcPr>
          <w:p w14:paraId="6A548BEC" w14:textId="6D898D4D" w:rsidR="005637CD" w:rsidRDefault="007F7312" w:rsidP="00CD6889">
            <w:pPr>
              <w:widowControl/>
              <w:rPr>
                <w:rFonts w:eastAsia="Times New Roman"/>
                <w:color w:val="000000"/>
              </w:rPr>
            </w:pPr>
            <w:r>
              <w:rPr>
                <w:rFonts w:eastAsia="Times New Roman"/>
                <w:color w:val="000000"/>
              </w:rPr>
              <w:t>Hands-on AI Application, Ethical Considerations and Future Trends of AI</w:t>
            </w:r>
          </w:p>
        </w:tc>
      </w:tr>
      <w:tr w:rsidR="005637CD" w14:paraId="0F1BE727"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45FF5FD8" w14:textId="77777777" w:rsidR="005637CD" w:rsidRDefault="005637CD" w:rsidP="00CD6889">
            <w:pPr>
              <w:widowControl/>
              <w:rPr>
                <w:rFonts w:eastAsia="Times New Roman"/>
                <w:b/>
                <w:bCs/>
                <w:color w:val="000000"/>
              </w:rPr>
            </w:pPr>
            <w:r>
              <w:rPr>
                <w:rFonts w:eastAsia="Times New Roman"/>
                <w:b/>
                <w:bCs/>
                <w:color w:val="000000"/>
              </w:rPr>
              <w:t>12</w:t>
            </w:r>
          </w:p>
        </w:tc>
        <w:tc>
          <w:tcPr>
            <w:tcW w:w="7920" w:type="dxa"/>
            <w:tcBorders>
              <w:top w:val="single" w:sz="4" w:space="0" w:color="auto"/>
              <w:left w:val="single" w:sz="4" w:space="0" w:color="auto"/>
              <w:bottom w:val="single" w:sz="4" w:space="0" w:color="auto"/>
              <w:right w:val="single" w:sz="4" w:space="0" w:color="auto"/>
            </w:tcBorders>
            <w:noWrap/>
          </w:tcPr>
          <w:p w14:paraId="710CB22A" w14:textId="2CBE3D68" w:rsidR="005637CD" w:rsidRDefault="005637CD" w:rsidP="00CD6889">
            <w:pPr>
              <w:widowControl/>
              <w:rPr>
                <w:rFonts w:eastAsia="Times New Roman"/>
                <w:color w:val="000000"/>
              </w:rPr>
            </w:pPr>
            <w:r>
              <w:rPr>
                <w:rFonts w:eastAsia="Times New Roman"/>
                <w:color w:val="000000"/>
              </w:rPr>
              <w:t>Group presentation</w:t>
            </w:r>
            <w:r w:rsidR="00CB4386">
              <w:rPr>
                <w:rFonts w:eastAsia="Times New Roman"/>
                <w:color w:val="000000"/>
              </w:rPr>
              <w:t>s</w:t>
            </w:r>
          </w:p>
        </w:tc>
      </w:tr>
      <w:tr w:rsidR="005637CD" w14:paraId="5BCF602D" w14:textId="77777777" w:rsidTr="00CD6889">
        <w:trPr>
          <w:trHeight w:val="315"/>
        </w:trPr>
        <w:tc>
          <w:tcPr>
            <w:tcW w:w="1901" w:type="dxa"/>
            <w:tcBorders>
              <w:top w:val="single" w:sz="4" w:space="0" w:color="auto"/>
              <w:left w:val="single" w:sz="4" w:space="0" w:color="auto"/>
              <w:bottom w:val="single" w:sz="4" w:space="0" w:color="auto"/>
              <w:right w:val="single" w:sz="4" w:space="0" w:color="auto"/>
            </w:tcBorders>
            <w:noWrap/>
            <w:hideMark/>
          </w:tcPr>
          <w:p w14:paraId="3C7F7A3E" w14:textId="77777777" w:rsidR="005637CD" w:rsidRDefault="005637CD" w:rsidP="00CD6889">
            <w:pPr>
              <w:widowControl/>
              <w:rPr>
                <w:rFonts w:eastAsia="Times New Roman"/>
                <w:b/>
                <w:bCs/>
                <w:color w:val="000000"/>
              </w:rPr>
            </w:pPr>
            <w:r>
              <w:rPr>
                <w:rFonts w:eastAsia="Times New Roman"/>
                <w:b/>
                <w:bCs/>
                <w:color w:val="000000"/>
              </w:rPr>
              <w:t>13</w:t>
            </w:r>
          </w:p>
        </w:tc>
        <w:tc>
          <w:tcPr>
            <w:tcW w:w="7920" w:type="dxa"/>
            <w:tcBorders>
              <w:top w:val="single" w:sz="4" w:space="0" w:color="auto"/>
              <w:left w:val="single" w:sz="4" w:space="0" w:color="auto"/>
              <w:bottom w:val="single" w:sz="4" w:space="0" w:color="auto"/>
              <w:right w:val="single" w:sz="4" w:space="0" w:color="auto"/>
            </w:tcBorders>
            <w:noWrap/>
          </w:tcPr>
          <w:p w14:paraId="01816369" w14:textId="7ADDDEEE" w:rsidR="005637CD" w:rsidRDefault="005637CD" w:rsidP="00CD6889">
            <w:pPr>
              <w:widowControl/>
              <w:rPr>
                <w:rFonts w:eastAsia="Times New Roman"/>
                <w:color w:val="000000"/>
              </w:rPr>
            </w:pPr>
            <w:r>
              <w:rPr>
                <w:rFonts w:eastAsia="Times New Roman"/>
                <w:color w:val="000000"/>
              </w:rPr>
              <w:t>Group presentation</w:t>
            </w:r>
            <w:r w:rsidR="00CB4386">
              <w:rPr>
                <w:rFonts w:eastAsia="Times New Roman"/>
                <w:color w:val="000000"/>
              </w:rPr>
              <w:t>s</w:t>
            </w:r>
            <w:r>
              <w:rPr>
                <w:rFonts w:eastAsia="Times New Roman"/>
                <w:color w:val="000000"/>
              </w:rPr>
              <w:t xml:space="preserve"> </w:t>
            </w:r>
          </w:p>
        </w:tc>
      </w:tr>
    </w:tbl>
    <w:p w14:paraId="4B2CA58A" w14:textId="646875F3" w:rsidR="001B1085" w:rsidRPr="005817D5" w:rsidRDefault="001B1085" w:rsidP="00AE2531">
      <w:pPr>
        <w:pStyle w:val="BodyText"/>
        <w:kinsoku w:val="0"/>
        <w:overflowPunct w:val="0"/>
        <w:snapToGrid w:val="0"/>
        <w:spacing w:before="40" w:after="40"/>
        <w:ind w:left="0" w:right="880"/>
        <w:rPr>
          <w:rFonts w:eastAsiaTheme="majorEastAsia"/>
          <w:iCs/>
          <w:sz w:val="22"/>
          <w:szCs w:val="22"/>
        </w:rPr>
      </w:pPr>
      <w:bookmarkStart w:id="0" w:name="_GoBack"/>
      <w:bookmarkEnd w:id="0"/>
    </w:p>
    <w:p w14:paraId="75984D0A" w14:textId="714613EB" w:rsidR="001B1085" w:rsidRPr="005817D5" w:rsidRDefault="001B1085" w:rsidP="001B1085">
      <w:pPr>
        <w:pStyle w:val="BodyText"/>
        <w:kinsoku w:val="0"/>
        <w:overflowPunct w:val="0"/>
        <w:snapToGrid w:val="0"/>
        <w:ind w:hanging="294"/>
        <w:rPr>
          <w:rFonts w:eastAsiaTheme="majorEastAsia"/>
          <w:iCs/>
          <w:sz w:val="22"/>
          <w:szCs w:val="22"/>
        </w:rPr>
      </w:pPr>
    </w:p>
    <w:p w14:paraId="6ED06D12" w14:textId="60B161F5" w:rsidR="001B1085" w:rsidRPr="005817D5" w:rsidRDefault="001B1085" w:rsidP="001B1085">
      <w:pPr>
        <w:widowControl/>
        <w:autoSpaceDE/>
        <w:autoSpaceDN/>
        <w:snapToGrid w:val="0"/>
        <w:rPr>
          <w:rFonts w:eastAsia="Times New Roman"/>
          <w:sz w:val="22"/>
          <w:szCs w:val="22"/>
        </w:rPr>
      </w:pPr>
    </w:p>
    <w:sectPr w:rsidR="001B1085" w:rsidRPr="005817D5" w:rsidSect="00B40624">
      <w:pgSz w:w="11910" w:h="16840"/>
      <w:pgMar w:top="990" w:right="880" w:bottom="1080" w:left="880" w:header="0" w:footer="890" w:gutter="0"/>
      <w:cols w:space="720" w:equalWidth="0">
        <w:col w:w="1015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ED612" w14:textId="77777777" w:rsidR="00380100" w:rsidRDefault="00380100" w:rsidP="001B1085">
      <w:r>
        <w:separator/>
      </w:r>
    </w:p>
  </w:endnote>
  <w:endnote w:type="continuationSeparator" w:id="0">
    <w:p w14:paraId="05676237" w14:textId="77777777" w:rsidR="00380100" w:rsidRDefault="00380100" w:rsidP="001B1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Kaiti">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A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6E039" w14:textId="77777777" w:rsidR="007971FA" w:rsidRDefault="007971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1970688"/>
      <w:docPartObj>
        <w:docPartGallery w:val="Page Numbers (Bottom of Page)"/>
        <w:docPartUnique/>
      </w:docPartObj>
    </w:sdtPr>
    <w:sdtEndPr/>
    <w:sdtContent>
      <w:p w14:paraId="1C68F033" w14:textId="77777777" w:rsidR="001B1085" w:rsidRDefault="001B1085">
        <w:pPr>
          <w:pStyle w:val="Footer"/>
          <w:jc w:val="right"/>
        </w:pPr>
        <w:r w:rsidRPr="00A0010C">
          <w:rPr>
            <w:i/>
          </w:rPr>
          <w:fldChar w:fldCharType="begin"/>
        </w:r>
        <w:r w:rsidRPr="00A0010C">
          <w:rPr>
            <w:i/>
          </w:rPr>
          <w:instrText xml:space="preserve"> PAGE   \* MERGEFORMAT </w:instrText>
        </w:r>
        <w:r w:rsidRPr="00A0010C">
          <w:rPr>
            <w:i/>
          </w:rPr>
          <w:fldChar w:fldCharType="separate"/>
        </w:r>
        <w:r w:rsidR="00B96B07">
          <w:rPr>
            <w:i/>
            <w:noProof/>
          </w:rPr>
          <w:t>6</w:t>
        </w:r>
        <w:r w:rsidRPr="00A0010C">
          <w:rPr>
            <w:i/>
            <w:noProof/>
          </w:rPr>
          <w:fldChar w:fldCharType="end"/>
        </w:r>
        <w:r>
          <w:t xml:space="preserve"> </w:t>
        </w:r>
      </w:p>
    </w:sdtContent>
  </w:sdt>
  <w:p w14:paraId="00D3A681" w14:textId="77777777" w:rsidR="00A0010C" w:rsidRDefault="00A0010C" w:rsidP="00A0010C">
    <w:pPr>
      <w:rPr>
        <w:i/>
        <w:sz w:val="16"/>
        <w:szCs w:val="16"/>
      </w:rPr>
    </w:pPr>
    <w:r w:rsidRPr="001B49F9">
      <w:rPr>
        <w:i/>
        <w:sz w:val="16"/>
        <w:szCs w:val="16"/>
      </w:rPr>
      <w:t>C</w:t>
    </w:r>
    <w:r>
      <w:rPr>
        <w:i/>
        <w:sz w:val="16"/>
        <w:szCs w:val="16"/>
      </w:rPr>
      <w:t>ourse Syllabus</w:t>
    </w:r>
  </w:p>
  <w:p w14:paraId="52A74B66" w14:textId="1798443F" w:rsidR="008A2D81" w:rsidRDefault="003B0C1D" w:rsidP="00A0010C">
    <w:r>
      <w:rPr>
        <w:i/>
        <w:sz w:val="16"/>
        <w:szCs w:val="16"/>
      </w:rPr>
      <w:t>Jun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87C23" w14:textId="77777777" w:rsidR="007971FA" w:rsidRDefault="00797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CE74B1" w14:textId="77777777" w:rsidR="00380100" w:rsidRDefault="00380100" w:rsidP="001B1085">
      <w:r>
        <w:separator/>
      </w:r>
    </w:p>
  </w:footnote>
  <w:footnote w:type="continuationSeparator" w:id="0">
    <w:p w14:paraId="72CBCD6A" w14:textId="77777777" w:rsidR="00380100" w:rsidRDefault="00380100" w:rsidP="001B1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14F35" w14:textId="77777777" w:rsidR="007971FA" w:rsidRDefault="007971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D3BC5" w14:textId="77777777" w:rsidR="007971FA" w:rsidRDefault="007971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B5175" w14:textId="77777777" w:rsidR="007971FA" w:rsidRDefault="007971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1136C1A4"/>
    <w:lvl w:ilvl="0">
      <w:start w:val="1"/>
      <w:numFmt w:val="decimal"/>
      <w:lvlText w:val="%1."/>
      <w:lvlJc w:val="left"/>
      <w:pPr>
        <w:ind w:left="745" w:hanging="452"/>
      </w:pPr>
      <w:rPr>
        <w:b/>
        <w:bCs/>
        <w:sz w:val="22"/>
        <w:szCs w:val="22"/>
      </w:rPr>
    </w:lvl>
    <w:lvl w:ilvl="1">
      <w:start w:val="1"/>
      <w:numFmt w:val="decimal"/>
      <w:lvlText w:val="%2)"/>
      <w:lvlJc w:val="left"/>
      <w:pPr>
        <w:ind w:left="1105" w:hanging="360"/>
      </w:pPr>
      <w:rPr>
        <w:rFonts w:ascii="Times New Roman" w:hAnsi="Times New Roman" w:cs="Times New Roman"/>
        <w:b w:val="0"/>
        <w:bCs w:val="0"/>
        <w:sz w:val="24"/>
        <w:szCs w:val="24"/>
      </w:rPr>
    </w:lvl>
    <w:lvl w:ilvl="2">
      <w:numFmt w:val="bullet"/>
      <w:lvlText w:val="•"/>
      <w:lvlJc w:val="left"/>
      <w:pPr>
        <w:ind w:left="2129" w:hanging="360"/>
      </w:pPr>
    </w:lvl>
    <w:lvl w:ilvl="3">
      <w:numFmt w:val="bullet"/>
      <w:lvlText w:val="•"/>
      <w:lvlJc w:val="left"/>
      <w:pPr>
        <w:ind w:left="3154" w:hanging="360"/>
      </w:pPr>
    </w:lvl>
    <w:lvl w:ilvl="4">
      <w:numFmt w:val="bullet"/>
      <w:lvlText w:val="•"/>
      <w:lvlJc w:val="left"/>
      <w:pPr>
        <w:ind w:left="4179" w:hanging="360"/>
      </w:pPr>
    </w:lvl>
    <w:lvl w:ilvl="5">
      <w:numFmt w:val="bullet"/>
      <w:lvlText w:val="•"/>
      <w:lvlJc w:val="left"/>
      <w:pPr>
        <w:ind w:left="5203" w:hanging="360"/>
      </w:pPr>
    </w:lvl>
    <w:lvl w:ilvl="6">
      <w:numFmt w:val="bullet"/>
      <w:lvlText w:val="•"/>
      <w:lvlJc w:val="left"/>
      <w:pPr>
        <w:ind w:left="6228" w:hanging="360"/>
      </w:pPr>
    </w:lvl>
    <w:lvl w:ilvl="7">
      <w:numFmt w:val="bullet"/>
      <w:lvlText w:val="•"/>
      <w:lvlJc w:val="left"/>
      <w:pPr>
        <w:ind w:left="7252" w:hanging="360"/>
      </w:pPr>
    </w:lvl>
    <w:lvl w:ilvl="8">
      <w:numFmt w:val="bullet"/>
      <w:lvlText w:val="•"/>
      <w:lvlJc w:val="left"/>
      <w:pPr>
        <w:ind w:left="8277" w:hanging="360"/>
      </w:pPr>
    </w:lvl>
  </w:abstractNum>
  <w:abstractNum w:abstractNumId="1" w15:restartNumberingAfterBreak="0">
    <w:nsid w:val="00000403"/>
    <w:multiLevelType w:val="multilevel"/>
    <w:tmpl w:val="00000886"/>
    <w:lvl w:ilvl="0">
      <w:start w:val="1"/>
      <w:numFmt w:val="decimal"/>
      <w:lvlText w:val="%1."/>
      <w:lvlJc w:val="left"/>
      <w:pPr>
        <w:ind w:left="722" w:hanging="452"/>
      </w:pPr>
      <w:rPr>
        <w:rFonts w:ascii="Times New Roman" w:hAnsi="Times New Roman" w:cs="Times New Roman"/>
        <w:b/>
        <w:bCs/>
        <w:sz w:val="22"/>
        <w:szCs w:val="22"/>
      </w:rPr>
    </w:lvl>
    <w:lvl w:ilvl="1">
      <w:start w:val="1"/>
      <w:numFmt w:val="decimal"/>
      <w:lvlText w:val="%1.%2"/>
      <w:lvlJc w:val="left"/>
      <w:pPr>
        <w:ind w:left="586" w:hanging="476"/>
      </w:pPr>
      <w:rPr>
        <w:rFonts w:ascii="Times New Roman" w:hAnsi="Times New Roman" w:cs="Times New Roman"/>
        <w:b/>
        <w:bCs/>
        <w:sz w:val="22"/>
        <w:szCs w:val="22"/>
      </w:rPr>
    </w:lvl>
    <w:lvl w:ilvl="2">
      <w:numFmt w:val="bullet"/>
      <w:lvlText w:val="•"/>
      <w:lvlJc w:val="left"/>
      <w:pPr>
        <w:ind w:left="1655" w:hanging="476"/>
      </w:pPr>
    </w:lvl>
    <w:lvl w:ilvl="3">
      <w:numFmt w:val="bullet"/>
      <w:lvlText w:val="•"/>
      <w:lvlJc w:val="left"/>
      <w:pPr>
        <w:ind w:left="2724" w:hanging="476"/>
      </w:pPr>
    </w:lvl>
    <w:lvl w:ilvl="4">
      <w:numFmt w:val="bullet"/>
      <w:lvlText w:val="•"/>
      <w:lvlJc w:val="left"/>
      <w:pPr>
        <w:ind w:left="3793" w:hanging="476"/>
      </w:pPr>
    </w:lvl>
    <w:lvl w:ilvl="5">
      <w:numFmt w:val="bullet"/>
      <w:lvlText w:val="•"/>
      <w:lvlJc w:val="left"/>
      <w:pPr>
        <w:ind w:left="4862" w:hanging="476"/>
      </w:pPr>
    </w:lvl>
    <w:lvl w:ilvl="6">
      <w:numFmt w:val="bullet"/>
      <w:lvlText w:val="•"/>
      <w:lvlJc w:val="left"/>
      <w:pPr>
        <w:ind w:left="5931" w:hanging="476"/>
      </w:pPr>
    </w:lvl>
    <w:lvl w:ilvl="7">
      <w:numFmt w:val="bullet"/>
      <w:lvlText w:val="•"/>
      <w:lvlJc w:val="left"/>
      <w:pPr>
        <w:ind w:left="6999" w:hanging="476"/>
      </w:pPr>
    </w:lvl>
    <w:lvl w:ilvl="8">
      <w:numFmt w:val="bullet"/>
      <w:lvlText w:val="•"/>
      <w:lvlJc w:val="left"/>
      <w:pPr>
        <w:ind w:left="8068" w:hanging="476"/>
      </w:pPr>
    </w:lvl>
  </w:abstractNum>
  <w:abstractNum w:abstractNumId="2" w15:restartNumberingAfterBreak="0">
    <w:nsid w:val="00000404"/>
    <w:multiLevelType w:val="multilevel"/>
    <w:tmpl w:val="00000887"/>
    <w:lvl w:ilvl="0">
      <w:start w:val="1"/>
      <w:numFmt w:val="decimal"/>
      <w:lvlText w:val="%1."/>
      <w:lvlJc w:val="left"/>
      <w:pPr>
        <w:ind w:left="851" w:hanging="720"/>
      </w:pPr>
      <w:rPr>
        <w:rFonts w:ascii="Times New Roman" w:hAnsi="Times New Roman" w:cs="Times New Roman"/>
        <w:b w:val="0"/>
        <w:bCs w:val="0"/>
        <w:sz w:val="24"/>
        <w:szCs w:val="24"/>
      </w:rPr>
    </w:lvl>
    <w:lvl w:ilvl="1">
      <w:numFmt w:val="bullet"/>
      <w:lvlText w:val="•"/>
      <w:lvlJc w:val="left"/>
      <w:pPr>
        <w:ind w:left="1700" w:hanging="720"/>
      </w:pPr>
    </w:lvl>
    <w:lvl w:ilvl="2">
      <w:numFmt w:val="bullet"/>
      <w:lvlText w:val="•"/>
      <w:lvlJc w:val="left"/>
      <w:pPr>
        <w:ind w:left="2550" w:hanging="720"/>
      </w:pPr>
    </w:lvl>
    <w:lvl w:ilvl="3">
      <w:numFmt w:val="bullet"/>
      <w:lvlText w:val="•"/>
      <w:lvlJc w:val="left"/>
      <w:pPr>
        <w:ind w:left="3399" w:hanging="720"/>
      </w:pPr>
    </w:lvl>
    <w:lvl w:ilvl="4">
      <w:numFmt w:val="bullet"/>
      <w:lvlText w:val="•"/>
      <w:lvlJc w:val="left"/>
      <w:pPr>
        <w:ind w:left="4248" w:hanging="720"/>
      </w:pPr>
    </w:lvl>
    <w:lvl w:ilvl="5">
      <w:numFmt w:val="bullet"/>
      <w:lvlText w:val="•"/>
      <w:lvlJc w:val="left"/>
      <w:pPr>
        <w:ind w:left="5097" w:hanging="720"/>
      </w:pPr>
    </w:lvl>
    <w:lvl w:ilvl="6">
      <w:numFmt w:val="bullet"/>
      <w:lvlText w:val="•"/>
      <w:lvlJc w:val="left"/>
      <w:pPr>
        <w:ind w:left="5947" w:hanging="720"/>
      </w:pPr>
    </w:lvl>
    <w:lvl w:ilvl="7">
      <w:numFmt w:val="bullet"/>
      <w:lvlText w:val="•"/>
      <w:lvlJc w:val="left"/>
      <w:pPr>
        <w:ind w:left="6796" w:hanging="720"/>
      </w:pPr>
    </w:lvl>
    <w:lvl w:ilvl="8">
      <w:numFmt w:val="bullet"/>
      <w:lvlText w:val="•"/>
      <w:lvlJc w:val="left"/>
      <w:pPr>
        <w:ind w:left="7645" w:hanging="720"/>
      </w:pPr>
    </w:lvl>
  </w:abstractNum>
  <w:abstractNum w:abstractNumId="3" w15:restartNumberingAfterBreak="0">
    <w:nsid w:val="00000407"/>
    <w:multiLevelType w:val="multilevel"/>
    <w:tmpl w:val="0000088A"/>
    <w:lvl w:ilvl="0">
      <w:start w:val="1"/>
      <w:numFmt w:val="decimal"/>
      <w:lvlText w:val="%1."/>
      <w:lvlJc w:val="left"/>
      <w:pPr>
        <w:ind w:left="598" w:hanging="480"/>
      </w:pPr>
      <w:rPr>
        <w:rFonts w:ascii="Times New Roman" w:hAnsi="Times New Roman" w:cs="Times New Roman"/>
        <w:b w:val="0"/>
        <w:bCs w:val="0"/>
        <w:sz w:val="24"/>
        <w:szCs w:val="24"/>
      </w:rPr>
    </w:lvl>
    <w:lvl w:ilvl="1">
      <w:numFmt w:val="bullet"/>
      <w:lvlText w:val="•"/>
      <w:lvlJc w:val="left"/>
      <w:pPr>
        <w:ind w:left="1469" w:hanging="480"/>
      </w:pPr>
    </w:lvl>
    <w:lvl w:ilvl="2">
      <w:numFmt w:val="bullet"/>
      <w:lvlText w:val="•"/>
      <w:lvlJc w:val="left"/>
      <w:pPr>
        <w:ind w:left="2339" w:hanging="480"/>
      </w:pPr>
    </w:lvl>
    <w:lvl w:ilvl="3">
      <w:numFmt w:val="bullet"/>
      <w:lvlText w:val="•"/>
      <w:lvlJc w:val="left"/>
      <w:pPr>
        <w:ind w:left="3210" w:hanging="480"/>
      </w:pPr>
    </w:lvl>
    <w:lvl w:ilvl="4">
      <w:numFmt w:val="bullet"/>
      <w:lvlText w:val="•"/>
      <w:lvlJc w:val="left"/>
      <w:pPr>
        <w:ind w:left="4080" w:hanging="480"/>
      </w:pPr>
    </w:lvl>
    <w:lvl w:ilvl="5">
      <w:numFmt w:val="bullet"/>
      <w:lvlText w:val="•"/>
      <w:lvlJc w:val="left"/>
      <w:pPr>
        <w:ind w:left="4951" w:hanging="480"/>
      </w:pPr>
    </w:lvl>
    <w:lvl w:ilvl="6">
      <w:numFmt w:val="bullet"/>
      <w:lvlText w:val="•"/>
      <w:lvlJc w:val="left"/>
      <w:pPr>
        <w:ind w:left="5821" w:hanging="480"/>
      </w:pPr>
    </w:lvl>
    <w:lvl w:ilvl="7">
      <w:numFmt w:val="bullet"/>
      <w:lvlText w:val="•"/>
      <w:lvlJc w:val="left"/>
      <w:pPr>
        <w:ind w:left="6692" w:hanging="480"/>
      </w:pPr>
    </w:lvl>
    <w:lvl w:ilvl="8">
      <w:numFmt w:val="bullet"/>
      <w:lvlText w:val="•"/>
      <w:lvlJc w:val="left"/>
      <w:pPr>
        <w:ind w:left="7562" w:hanging="480"/>
      </w:pPr>
    </w:lvl>
  </w:abstractNum>
  <w:abstractNum w:abstractNumId="4" w15:restartNumberingAfterBreak="0">
    <w:nsid w:val="00000408"/>
    <w:multiLevelType w:val="multilevel"/>
    <w:tmpl w:val="44B0804E"/>
    <w:lvl w:ilvl="0">
      <w:start w:val="1"/>
      <w:numFmt w:val="decimal"/>
      <w:lvlText w:val="%1."/>
      <w:lvlJc w:val="left"/>
      <w:pPr>
        <w:ind w:left="538" w:hanging="424"/>
      </w:pPr>
      <w:rPr>
        <w:rFonts w:ascii="Times New Roman" w:hAnsi="Times New Roman" w:cs="Times New Roman"/>
        <w:b/>
        <w:bCs/>
        <w:w w:val="103"/>
        <w:sz w:val="22"/>
        <w:szCs w:val="22"/>
      </w:rPr>
    </w:lvl>
    <w:lvl w:ilvl="1">
      <w:numFmt w:val="bullet"/>
      <w:lvlText w:val="*"/>
      <w:lvlJc w:val="left"/>
      <w:pPr>
        <w:ind w:left="780" w:hanging="141"/>
      </w:pPr>
      <w:rPr>
        <w:rFonts w:ascii="Times New Roman" w:hAnsi="Times New Roman"/>
        <w:b w:val="0"/>
        <w:i/>
        <w:w w:val="99"/>
        <w:sz w:val="19"/>
      </w:rPr>
    </w:lvl>
    <w:lvl w:ilvl="2">
      <w:numFmt w:val="bullet"/>
      <w:lvlText w:val="•"/>
      <w:lvlJc w:val="left"/>
      <w:pPr>
        <w:ind w:left="780" w:hanging="141"/>
      </w:pPr>
    </w:lvl>
    <w:lvl w:ilvl="3">
      <w:numFmt w:val="bullet"/>
      <w:lvlText w:val="•"/>
      <w:lvlJc w:val="left"/>
      <w:pPr>
        <w:ind w:left="1865" w:hanging="141"/>
      </w:pPr>
    </w:lvl>
    <w:lvl w:ilvl="4">
      <w:numFmt w:val="bullet"/>
      <w:lvlText w:val="•"/>
      <w:lvlJc w:val="left"/>
      <w:pPr>
        <w:ind w:left="2950" w:hanging="141"/>
      </w:pPr>
    </w:lvl>
    <w:lvl w:ilvl="5">
      <w:numFmt w:val="bullet"/>
      <w:lvlText w:val="•"/>
      <w:lvlJc w:val="left"/>
      <w:pPr>
        <w:ind w:left="4035" w:hanging="141"/>
      </w:pPr>
    </w:lvl>
    <w:lvl w:ilvl="6">
      <w:numFmt w:val="bullet"/>
      <w:lvlText w:val="•"/>
      <w:lvlJc w:val="left"/>
      <w:pPr>
        <w:ind w:left="5120" w:hanging="141"/>
      </w:pPr>
    </w:lvl>
    <w:lvl w:ilvl="7">
      <w:numFmt w:val="bullet"/>
      <w:lvlText w:val="•"/>
      <w:lvlJc w:val="left"/>
      <w:pPr>
        <w:ind w:left="6205" w:hanging="141"/>
      </w:pPr>
    </w:lvl>
    <w:lvl w:ilvl="8">
      <w:numFmt w:val="bullet"/>
      <w:lvlText w:val="•"/>
      <w:lvlJc w:val="left"/>
      <w:pPr>
        <w:ind w:left="7290" w:hanging="141"/>
      </w:pPr>
    </w:lvl>
  </w:abstractNum>
  <w:abstractNum w:abstractNumId="5" w15:restartNumberingAfterBreak="0">
    <w:nsid w:val="00000409"/>
    <w:multiLevelType w:val="multilevel"/>
    <w:tmpl w:val="0000088C"/>
    <w:lvl w:ilvl="0">
      <w:start w:val="1"/>
      <w:numFmt w:val="decimal"/>
      <w:lvlText w:val="%1."/>
      <w:lvlJc w:val="left"/>
      <w:pPr>
        <w:ind w:left="534" w:hanging="425"/>
      </w:pPr>
      <w:rPr>
        <w:rFonts w:ascii="Times New Roman" w:hAnsi="Times New Roman" w:cs="Times New Roman"/>
        <w:b/>
        <w:bCs/>
        <w:w w:val="103"/>
        <w:sz w:val="20"/>
        <w:szCs w:val="20"/>
      </w:rPr>
    </w:lvl>
    <w:lvl w:ilvl="1">
      <w:start w:val="1"/>
      <w:numFmt w:val="upperRoman"/>
      <w:lvlText w:val="%2."/>
      <w:lvlJc w:val="left"/>
      <w:pPr>
        <w:ind w:left="1004" w:hanging="556"/>
      </w:pPr>
      <w:rPr>
        <w:rFonts w:ascii="Times New Roman" w:hAnsi="Times New Roman" w:cs="Times New Roman"/>
        <w:b/>
        <w:bCs/>
        <w:w w:val="102"/>
        <w:sz w:val="22"/>
        <w:szCs w:val="22"/>
      </w:rPr>
    </w:lvl>
    <w:lvl w:ilvl="2">
      <w:numFmt w:val="bullet"/>
      <w:lvlText w:val="•"/>
      <w:lvlJc w:val="left"/>
      <w:pPr>
        <w:ind w:left="1944" w:hanging="556"/>
      </w:pPr>
    </w:lvl>
    <w:lvl w:ilvl="3">
      <w:numFmt w:val="bullet"/>
      <w:lvlText w:val="•"/>
      <w:lvlJc w:val="left"/>
      <w:pPr>
        <w:ind w:left="2883" w:hanging="556"/>
      </w:pPr>
    </w:lvl>
    <w:lvl w:ilvl="4">
      <w:numFmt w:val="bullet"/>
      <w:lvlText w:val="•"/>
      <w:lvlJc w:val="left"/>
      <w:pPr>
        <w:ind w:left="3823" w:hanging="556"/>
      </w:pPr>
    </w:lvl>
    <w:lvl w:ilvl="5">
      <w:numFmt w:val="bullet"/>
      <w:lvlText w:val="•"/>
      <w:lvlJc w:val="left"/>
      <w:pPr>
        <w:ind w:left="4762" w:hanging="556"/>
      </w:pPr>
    </w:lvl>
    <w:lvl w:ilvl="6">
      <w:numFmt w:val="bullet"/>
      <w:lvlText w:val="•"/>
      <w:lvlJc w:val="left"/>
      <w:pPr>
        <w:ind w:left="5702" w:hanging="556"/>
      </w:pPr>
    </w:lvl>
    <w:lvl w:ilvl="7">
      <w:numFmt w:val="bullet"/>
      <w:lvlText w:val="•"/>
      <w:lvlJc w:val="left"/>
      <w:pPr>
        <w:ind w:left="6641" w:hanging="556"/>
      </w:pPr>
    </w:lvl>
    <w:lvl w:ilvl="8">
      <w:numFmt w:val="bullet"/>
      <w:lvlText w:val="•"/>
      <w:lvlJc w:val="left"/>
      <w:pPr>
        <w:ind w:left="7581" w:hanging="556"/>
      </w:pPr>
    </w:lvl>
  </w:abstractNum>
  <w:abstractNum w:abstractNumId="6" w15:restartNumberingAfterBreak="0">
    <w:nsid w:val="0000040A"/>
    <w:multiLevelType w:val="multilevel"/>
    <w:tmpl w:val="0000088D"/>
    <w:lvl w:ilvl="0">
      <w:start w:val="1"/>
      <w:numFmt w:val="decimal"/>
      <w:lvlText w:val="%1."/>
      <w:lvlJc w:val="left"/>
      <w:pPr>
        <w:ind w:left="1059" w:hanging="340"/>
      </w:pPr>
      <w:rPr>
        <w:rFonts w:ascii="Times New Roman" w:hAnsi="Times New Roman" w:cs="Times New Roman"/>
        <w:b w:val="0"/>
        <w:bCs w:val="0"/>
        <w:spacing w:val="1"/>
        <w:w w:val="102"/>
        <w:sz w:val="22"/>
        <w:szCs w:val="22"/>
      </w:rPr>
    </w:lvl>
    <w:lvl w:ilvl="1">
      <w:numFmt w:val="bullet"/>
      <w:lvlText w:val="•"/>
      <w:lvlJc w:val="left"/>
      <w:pPr>
        <w:ind w:left="1926" w:hanging="340"/>
      </w:pPr>
    </w:lvl>
    <w:lvl w:ilvl="2">
      <w:numFmt w:val="bullet"/>
      <w:lvlText w:val="•"/>
      <w:lvlJc w:val="left"/>
      <w:pPr>
        <w:ind w:left="2794" w:hanging="340"/>
      </w:pPr>
    </w:lvl>
    <w:lvl w:ilvl="3">
      <w:numFmt w:val="bullet"/>
      <w:lvlText w:val="•"/>
      <w:lvlJc w:val="left"/>
      <w:pPr>
        <w:ind w:left="3661" w:hanging="340"/>
      </w:pPr>
    </w:lvl>
    <w:lvl w:ilvl="4">
      <w:numFmt w:val="bullet"/>
      <w:lvlText w:val="•"/>
      <w:lvlJc w:val="left"/>
      <w:pPr>
        <w:ind w:left="4528" w:hanging="340"/>
      </w:pPr>
    </w:lvl>
    <w:lvl w:ilvl="5">
      <w:numFmt w:val="bullet"/>
      <w:lvlText w:val="•"/>
      <w:lvlJc w:val="left"/>
      <w:pPr>
        <w:ind w:left="5395" w:hanging="340"/>
      </w:pPr>
    </w:lvl>
    <w:lvl w:ilvl="6">
      <w:numFmt w:val="bullet"/>
      <w:lvlText w:val="•"/>
      <w:lvlJc w:val="left"/>
      <w:pPr>
        <w:ind w:left="6262" w:hanging="340"/>
      </w:pPr>
    </w:lvl>
    <w:lvl w:ilvl="7">
      <w:numFmt w:val="bullet"/>
      <w:lvlText w:val="•"/>
      <w:lvlJc w:val="left"/>
      <w:pPr>
        <w:ind w:left="7129" w:hanging="340"/>
      </w:pPr>
    </w:lvl>
    <w:lvl w:ilvl="8">
      <w:numFmt w:val="bullet"/>
      <w:lvlText w:val="•"/>
      <w:lvlJc w:val="left"/>
      <w:pPr>
        <w:ind w:left="7996" w:hanging="340"/>
      </w:pPr>
    </w:lvl>
  </w:abstractNum>
  <w:abstractNum w:abstractNumId="7" w15:restartNumberingAfterBreak="0">
    <w:nsid w:val="0000040B"/>
    <w:multiLevelType w:val="multilevel"/>
    <w:tmpl w:val="0000088E"/>
    <w:lvl w:ilvl="0">
      <w:start w:val="2"/>
      <w:numFmt w:val="decimal"/>
      <w:lvlText w:val="%1."/>
      <w:lvlJc w:val="left"/>
      <w:pPr>
        <w:ind w:left="534" w:hanging="424"/>
      </w:pPr>
      <w:rPr>
        <w:rFonts w:ascii="Times New Roman" w:hAnsi="Times New Roman" w:cs="Times New Roman"/>
        <w:b/>
        <w:bCs/>
        <w:spacing w:val="-1"/>
        <w:w w:val="103"/>
        <w:sz w:val="20"/>
        <w:szCs w:val="20"/>
      </w:rPr>
    </w:lvl>
    <w:lvl w:ilvl="1">
      <w:start w:val="1"/>
      <w:numFmt w:val="decimal"/>
      <w:lvlText w:val="%1.%2"/>
      <w:lvlJc w:val="left"/>
      <w:pPr>
        <w:ind w:left="558" w:hanging="448"/>
      </w:pPr>
      <w:rPr>
        <w:rFonts w:ascii="Times New Roman" w:hAnsi="Times New Roman" w:cs="Times New Roman"/>
        <w:b/>
        <w:bCs/>
        <w:spacing w:val="-1"/>
        <w:w w:val="103"/>
        <w:sz w:val="20"/>
        <w:szCs w:val="20"/>
      </w:rPr>
    </w:lvl>
    <w:lvl w:ilvl="2">
      <w:numFmt w:val="bullet"/>
      <w:lvlText w:val="•"/>
      <w:lvlJc w:val="left"/>
      <w:pPr>
        <w:ind w:left="1547" w:hanging="448"/>
      </w:pPr>
    </w:lvl>
    <w:lvl w:ilvl="3">
      <w:numFmt w:val="bullet"/>
      <w:lvlText w:val="•"/>
      <w:lvlJc w:val="left"/>
      <w:pPr>
        <w:ind w:left="2536" w:hanging="448"/>
      </w:pPr>
    </w:lvl>
    <w:lvl w:ilvl="4">
      <w:numFmt w:val="bullet"/>
      <w:lvlText w:val="•"/>
      <w:lvlJc w:val="left"/>
      <w:pPr>
        <w:ind w:left="3525" w:hanging="448"/>
      </w:pPr>
    </w:lvl>
    <w:lvl w:ilvl="5">
      <w:numFmt w:val="bullet"/>
      <w:lvlText w:val="•"/>
      <w:lvlJc w:val="left"/>
      <w:pPr>
        <w:ind w:left="4514" w:hanging="448"/>
      </w:pPr>
    </w:lvl>
    <w:lvl w:ilvl="6">
      <w:numFmt w:val="bullet"/>
      <w:lvlText w:val="•"/>
      <w:lvlJc w:val="left"/>
      <w:pPr>
        <w:ind w:left="5503" w:hanging="448"/>
      </w:pPr>
    </w:lvl>
    <w:lvl w:ilvl="7">
      <w:numFmt w:val="bullet"/>
      <w:lvlText w:val="•"/>
      <w:lvlJc w:val="left"/>
      <w:pPr>
        <w:ind w:left="6492" w:hanging="448"/>
      </w:pPr>
    </w:lvl>
    <w:lvl w:ilvl="8">
      <w:numFmt w:val="bullet"/>
      <w:lvlText w:val="•"/>
      <w:lvlJc w:val="left"/>
      <w:pPr>
        <w:ind w:left="7481" w:hanging="448"/>
      </w:pPr>
    </w:lvl>
  </w:abstractNum>
  <w:abstractNum w:abstractNumId="8" w15:restartNumberingAfterBreak="0">
    <w:nsid w:val="0000040E"/>
    <w:multiLevelType w:val="multilevel"/>
    <w:tmpl w:val="00000891"/>
    <w:lvl w:ilvl="0">
      <w:start w:val="1"/>
      <w:numFmt w:val="decimal"/>
      <w:lvlText w:val="%1."/>
      <w:lvlJc w:val="left"/>
      <w:pPr>
        <w:ind w:left="538" w:hanging="424"/>
      </w:pPr>
      <w:rPr>
        <w:rFonts w:ascii="Times New Roman" w:hAnsi="Times New Roman" w:cs="Times New Roman"/>
        <w:b/>
        <w:bCs/>
        <w:w w:val="103"/>
        <w:sz w:val="20"/>
        <w:szCs w:val="20"/>
      </w:rPr>
    </w:lvl>
    <w:lvl w:ilvl="1">
      <w:numFmt w:val="bullet"/>
      <w:lvlText w:val="*"/>
      <w:lvlJc w:val="left"/>
      <w:pPr>
        <w:ind w:left="780" w:hanging="141"/>
      </w:pPr>
      <w:rPr>
        <w:rFonts w:ascii="Times New Roman" w:hAnsi="Times New Roman"/>
        <w:b w:val="0"/>
        <w:i/>
        <w:w w:val="99"/>
        <w:sz w:val="19"/>
      </w:rPr>
    </w:lvl>
    <w:lvl w:ilvl="2">
      <w:numFmt w:val="bullet"/>
      <w:lvlText w:val="•"/>
      <w:lvlJc w:val="left"/>
      <w:pPr>
        <w:ind w:left="780" w:hanging="141"/>
      </w:pPr>
    </w:lvl>
    <w:lvl w:ilvl="3">
      <w:numFmt w:val="bullet"/>
      <w:lvlText w:val="•"/>
      <w:lvlJc w:val="left"/>
      <w:pPr>
        <w:ind w:left="1852" w:hanging="141"/>
      </w:pPr>
    </w:lvl>
    <w:lvl w:ilvl="4">
      <w:numFmt w:val="bullet"/>
      <w:lvlText w:val="•"/>
      <w:lvlJc w:val="left"/>
      <w:pPr>
        <w:ind w:left="2925" w:hanging="141"/>
      </w:pPr>
    </w:lvl>
    <w:lvl w:ilvl="5">
      <w:numFmt w:val="bullet"/>
      <w:lvlText w:val="•"/>
      <w:lvlJc w:val="left"/>
      <w:pPr>
        <w:ind w:left="3997" w:hanging="141"/>
      </w:pPr>
    </w:lvl>
    <w:lvl w:ilvl="6">
      <w:numFmt w:val="bullet"/>
      <w:lvlText w:val="•"/>
      <w:lvlJc w:val="left"/>
      <w:pPr>
        <w:ind w:left="5070" w:hanging="141"/>
      </w:pPr>
    </w:lvl>
    <w:lvl w:ilvl="7">
      <w:numFmt w:val="bullet"/>
      <w:lvlText w:val="•"/>
      <w:lvlJc w:val="left"/>
      <w:pPr>
        <w:ind w:left="6142" w:hanging="141"/>
      </w:pPr>
    </w:lvl>
    <w:lvl w:ilvl="8">
      <w:numFmt w:val="bullet"/>
      <w:lvlText w:val="•"/>
      <w:lvlJc w:val="left"/>
      <w:pPr>
        <w:ind w:left="7215" w:hanging="141"/>
      </w:pPr>
    </w:lvl>
  </w:abstractNum>
  <w:abstractNum w:abstractNumId="9" w15:restartNumberingAfterBreak="0">
    <w:nsid w:val="00000410"/>
    <w:multiLevelType w:val="multilevel"/>
    <w:tmpl w:val="705015C2"/>
    <w:lvl w:ilvl="0">
      <w:start w:val="1"/>
      <w:numFmt w:val="none"/>
      <w:lvlText w:val="5."/>
      <w:lvlJc w:val="left"/>
      <w:pPr>
        <w:ind w:left="565" w:hanging="452"/>
      </w:pPr>
      <w:rPr>
        <w:rFonts w:ascii="Times New Roman" w:hAnsi="Times New Roman" w:cs="Times New Roman" w:hint="default"/>
        <w:b/>
        <w:bCs/>
        <w:sz w:val="22"/>
        <w:szCs w:val="22"/>
      </w:rPr>
    </w:lvl>
    <w:lvl w:ilvl="1">
      <w:numFmt w:val="bullet"/>
      <w:lvlText w:val="•"/>
      <w:lvlJc w:val="left"/>
      <w:pPr>
        <w:ind w:left="848" w:hanging="452"/>
      </w:pPr>
      <w:rPr>
        <w:rFonts w:hint="default"/>
      </w:rPr>
    </w:lvl>
    <w:lvl w:ilvl="2">
      <w:numFmt w:val="bullet"/>
      <w:lvlText w:val="•"/>
      <w:lvlJc w:val="left"/>
      <w:pPr>
        <w:ind w:left="1870" w:hanging="452"/>
      </w:pPr>
      <w:rPr>
        <w:rFonts w:hint="default"/>
      </w:rPr>
    </w:lvl>
    <w:lvl w:ilvl="3">
      <w:numFmt w:val="bullet"/>
      <w:lvlText w:val="•"/>
      <w:lvlJc w:val="left"/>
      <w:pPr>
        <w:ind w:left="2892" w:hanging="452"/>
      </w:pPr>
      <w:rPr>
        <w:rFonts w:hint="default"/>
      </w:rPr>
    </w:lvl>
    <w:lvl w:ilvl="4">
      <w:numFmt w:val="bullet"/>
      <w:lvlText w:val="•"/>
      <w:lvlJc w:val="left"/>
      <w:pPr>
        <w:ind w:left="3914" w:hanging="452"/>
      </w:pPr>
      <w:rPr>
        <w:rFonts w:hint="default"/>
      </w:rPr>
    </w:lvl>
    <w:lvl w:ilvl="5">
      <w:numFmt w:val="bullet"/>
      <w:lvlText w:val="•"/>
      <w:lvlJc w:val="left"/>
      <w:pPr>
        <w:ind w:left="4936" w:hanging="452"/>
      </w:pPr>
      <w:rPr>
        <w:rFonts w:hint="default"/>
      </w:rPr>
    </w:lvl>
    <w:lvl w:ilvl="6">
      <w:numFmt w:val="bullet"/>
      <w:lvlText w:val="•"/>
      <w:lvlJc w:val="left"/>
      <w:pPr>
        <w:ind w:left="5958" w:hanging="452"/>
      </w:pPr>
      <w:rPr>
        <w:rFonts w:hint="default"/>
      </w:rPr>
    </w:lvl>
    <w:lvl w:ilvl="7">
      <w:numFmt w:val="bullet"/>
      <w:lvlText w:val="•"/>
      <w:lvlJc w:val="left"/>
      <w:pPr>
        <w:ind w:left="6980" w:hanging="452"/>
      </w:pPr>
      <w:rPr>
        <w:rFonts w:hint="default"/>
      </w:rPr>
    </w:lvl>
    <w:lvl w:ilvl="8">
      <w:numFmt w:val="bullet"/>
      <w:lvlText w:val="•"/>
      <w:lvlJc w:val="left"/>
      <w:pPr>
        <w:ind w:left="8002" w:hanging="452"/>
      </w:pPr>
      <w:rPr>
        <w:rFonts w:hint="default"/>
      </w:rPr>
    </w:lvl>
  </w:abstractNum>
  <w:abstractNum w:abstractNumId="10" w15:restartNumberingAfterBreak="0">
    <w:nsid w:val="00000412"/>
    <w:multiLevelType w:val="multilevel"/>
    <w:tmpl w:val="00000895"/>
    <w:lvl w:ilvl="0">
      <w:start w:val="1"/>
      <w:numFmt w:val="decimal"/>
      <w:lvlText w:val="%1."/>
      <w:lvlJc w:val="left"/>
      <w:pPr>
        <w:ind w:left="538" w:hanging="424"/>
      </w:pPr>
      <w:rPr>
        <w:rFonts w:ascii="Times New Roman" w:hAnsi="Times New Roman" w:cs="Times New Roman"/>
        <w:b/>
        <w:bCs/>
        <w:w w:val="103"/>
        <w:sz w:val="20"/>
        <w:szCs w:val="20"/>
      </w:rPr>
    </w:lvl>
    <w:lvl w:ilvl="1">
      <w:numFmt w:val="bullet"/>
      <w:lvlText w:val="*"/>
      <w:lvlJc w:val="left"/>
      <w:pPr>
        <w:ind w:left="780" w:hanging="141"/>
      </w:pPr>
      <w:rPr>
        <w:rFonts w:ascii="Times New Roman" w:hAnsi="Times New Roman"/>
        <w:b w:val="0"/>
        <w:i/>
        <w:w w:val="99"/>
        <w:sz w:val="19"/>
      </w:rPr>
    </w:lvl>
    <w:lvl w:ilvl="2">
      <w:numFmt w:val="bullet"/>
      <w:lvlText w:val="•"/>
      <w:lvlJc w:val="left"/>
      <w:pPr>
        <w:ind w:left="780" w:hanging="141"/>
      </w:pPr>
    </w:lvl>
    <w:lvl w:ilvl="3">
      <w:numFmt w:val="bullet"/>
      <w:lvlText w:val="•"/>
      <w:lvlJc w:val="left"/>
      <w:pPr>
        <w:ind w:left="1865" w:hanging="141"/>
      </w:pPr>
    </w:lvl>
    <w:lvl w:ilvl="4">
      <w:numFmt w:val="bullet"/>
      <w:lvlText w:val="•"/>
      <w:lvlJc w:val="left"/>
      <w:pPr>
        <w:ind w:left="2950" w:hanging="141"/>
      </w:pPr>
    </w:lvl>
    <w:lvl w:ilvl="5">
      <w:numFmt w:val="bullet"/>
      <w:lvlText w:val="•"/>
      <w:lvlJc w:val="left"/>
      <w:pPr>
        <w:ind w:left="4035" w:hanging="141"/>
      </w:pPr>
    </w:lvl>
    <w:lvl w:ilvl="6">
      <w:numFmt w:val="bullet"/>
      <w:lvlText w:val="•"/>
      <w:lvlJc w:val="left"/>
      <w:pPr>
        <w:ind w:left="5120" w:hanging="141"/>
      </w:pPr>
    </w:lvl>
    <w:lvl w:ilvl="7">
      <w:numFmt w:val="bullet"/>
      <w:lvlText w:val="•"/>
      <w:lvlJc w:val="left"/>
      <w:pPr>
        <w:ind w:left="6205" w:hanging="141"/>
      </w:pPr>
    </w:lvl>
    <w:lvl w:ilvl="8">
      <w:numFmt w:val="bullet"/>
      <w:lvlText w:val="•"/>
      <w:lvlJc w:val="left"/>
      <w:pPr>
        <w:ind w:left="7290" w:hanging="141"/>
      </w:pPr>
    </w:lvl>
  </w:abstractNum>
  <w:abstractNum w:abstractNumId="11" w15:restartNumberingAfterBreak="0">
    <w:nsid w:val="00000413"/>
    <w:multiLevelType w:val="multilevel"/>
    <w:tmpl w:val="00000896"/>
    <w:lvl w:ilvl="0">
      <w:start w:val="1"/>
      <w:numFmt w:val="decimal"/>
      <w:lvlText w:val="%1."/>
      <w:lvlJc w:val="left"/>
      <w:pPr>
        <w:ind w:left="534" w:hanging="425"/>
      </w:pPr>
      <w:rPr>
        <w:rFonts w:ascii="Times New Roman" w:hAnsi="Times New Roman" w:cs="Times New Roman"/>
        <w:b/>
        <w:bCs/>
        <w:w w:val="103"/>
        <w:sz w:val="20"/>
        <w:szCs w:val="20"/>
      </w:rPr>
    </w:lvl>
    <w:lvl w:ilvl="1">
      <w:start w:val="1"/>
      <w:numFmt w:val="decimal"/>
      <w:lvlText w:val="%1.%2"/>
      <w:lvlJc w:val="left"/>
      <w:pPr>
        <w:ind w:left="558" w:hanging="448"/>
      </w:pPr>
      <w:rPr>
        <w:rFonts w:ascii="Times New Roman" w:hAnsi="Times New Roman" w:cs="Times New Roman"/>
        <w:b/>
        <w:bCs/>
        <w:spacing w:val="-1"/>
        <w:w w:val="103"/>
        <w:sz w:val="20"/>
        <w:szCs w:val="20"/>
      </w:rPr>
    </w:lvl>
    <w:lvl w:ilvl="2">
      <w:numFmt w:val="bullet"/>
      <w:lvlText w:val="•"/>
      <w:lvlJc w:val="left"/>
      <w:pPr>
        <w:ind w:left="1547" w:hanging="448"/>
      </w:pPr>
    </w:lvl>
    <w:lvl w:ilvl="3">
      <w:numFmt w:val="bullet"/>
      <w:lvlText w:val="•"/>
      <w:lvlJc w:val="left"/>
      <w:pPr>
        <w:ind w:left="2536" w:hanging="448"/>
      </w:pPr>
    </w:lvl>
    <w:lvl w:ilvl="4">
      <w:numFmt w:val="bullet"/>
      <w:lvlText w:val="•"/>
      <w:lvlJc w:val="left"/>
      <w:pPr>
        <w:ind w:left="3525" w:hanging="448"/>
      </w:pPr>
    </w:lvl>
    <w:lvl w:ilvl="5">
      <w:numFmt w:val="bullet"/>
      <w:lvlText w:val="•"/>
      <w:lvlJc w:val="left"/>
      <w:pPr>
        <w:ind w:left="4514" w:hanging="448"/>
      </w:pPr>
    </w:lvl>
    <w:lvl w:ilvl="6">
      <w:numFmt w:val="bullet"/>
      <w:lvlText w:val="•"/>
      <w:lvlJc w:val="left"/>
      <w:pPr>
        <w:ind w:left="5503" w:hanging="448"/>
      </w:pPr>
    </w:lvl>
    <w:lvl w:ilvl="7">
      <w:numFmt w:val="bullet"/>
      <w:lvlText w:val="•"/>
      <w:lvlJc w:val="left"/>
      <w:pPr>
        <w:ind w:left="6492" w:hanging="448"/>
      </w:pPr>
    </w:lvl>
    <w:lvl w:ilvl="8">
      <w:numFmt w:val="bullet"/>
      <w:lvlText w:val="•"/>
      <w:lvlJc w:val="left"/>
      <w:pPr>
        <w:ind w:left="7481" w:hanging="448"/>
      </w:pPr>
    </w:lvl>
  </w:abstractNum>
  <w:abstractNum w:abstractNumId="12" w15:restartNumberingAfterBreak="0">
    <w:nsid w:val="00000414"/>
    <w:multiLevelType w:val="multilevel"/>
    <w:tmpl w:val="B9128E10"/>
    <w:lvl w:ilvl="0">
      <w:start w:val="1"/>
      <w:numFmt w:val="decimal"/>
      <w:lvlText w:val="%1."/>
      <w:lvlJc w:val="left"/>
      <w:pPr>
        <w:ind w:left="745" w:hanging="452"/>
      </w:pPr>
      <w:rPr>
        <w:rFonts w:ascii="Times New Roman" w:hAnsi="Times New Roman" w:cs="Times New Roman"/>
        <w:b/>
        <w:bCs/>
        <w:sz w:val="22"/>
        <w:szCs w:val="22"/>
      </w:rPr>
    </w:lvl>
    <w:lvl w:ilvl="1">
      <w:start w:val="1"/>
      <w:numFmt w:val="decimal"/>
      <w:lvlText w:val="%2."/>
      <w:lvlJc w:val="left"/>
      <w:pPr>
        <w:ind w:left="1194" w:hanging="449"/>
      </w:pPr>
      <w:rPr>
        <w:rFonts w:ascii="Times New Roman" w:hAnsi="Times New Roman" w:cs="Times New Roman"/>
        <w:b/>
        <w:bCs w:val="0"/>
        <w:spacing w:val="-3"/>
        <w:sz w:val="24"/>
        <w:szCs w:val="24"/>
      </w:rPr>
    </w:lvl>
    <w:lvl w:ilvl="2">
      <w:numFmt w:val="bullet"/>
      <w:lvlText w:val="•"/>
      <w:lvlJc w:val="left"/>
      <w:pPr>
        <w:ind w:left="2197" w:hanging="449"/>
      </w:pPr>
    </w:lvl>
    <w:lvl w:ilvl="3">
      <w:numFmt w:val="bullet"/>
      <w:lvlText w:val="•"/>
      <w:lvlJc w:val="left"/>
      <w:pPr>
        <w:ind w:left="3201" w:hanging="449"/>
      </w:pPr>
    </w:lvl>
    <w:lvl w:ilvl="4">
      <w:numFmt w:val="bullet"/>
      <w:lvlText w:val="•"/>
      <w:lvlJc w:val="left"/>
      <w:pPr>
        <w:ind w:left="4204" w:hanging="449"/>
      </w:pPr>
    </w:lvl>
    <w:lvl w:ilvl="5">
      <w:numFmt w:val="bullet"/>
      <w:lvlText w:val="•"/>
      <w:lvlJc w:val="left"/>
      <w:pPr>
        <w:ind w:left="5208" w:hanging="449"/>
      </w:pPr>
    </w:lvl>
    <w:lvl w:ilvl="6">
      <w:numFmt w:val="bullet"/>
      <w:lvlText w:val="•"/>
      <w:lvlJc w:val="left"/>
      <w:pPr>
        <w:ind w:left="6212" w:hanging="449"/>
      </w:pPr>
    </w:lvl>
    <w:lvl w:ilvl="7">
      <w:numFmt w:val="bullet"/>
      <w:lvlText w:val="•"/>
      <w:lvlJc w:val="left"/>
      <w:pPr>
        <w:ind w:left="7215" w:hanging="449"/>
      </w:pPr>
    </w:lvl>
    <w:lvl w:ilvl="8">
      <w:numFmt w:val="bullet"/>
      <w:lvlText w:val="•"/>
      <w:lvlJc w:val="left"/>
      <w:pPr>
        <w:ind w:left="8219" w:hanging="449"/>
      </w:pPr>
    </w:lvl>
  </w:abstractNum>
  <w:abstractNum w:abstractNumId="13" w15:restartNumberingAfterBreak="0">
    <w:nsid w:val="00000415"/>
    <w:multiLevelType w:val="multilevel"/>
    <w:tmpl w:val="00000898"/>
    <w:lvl w:ilvl="0">
      <w:start w:val="1"/>
      <w:numFmt w:val="decimal"/>
      <w:lvlText w:val="%1."/>
      <w:lvlJc w:val="left"/>
      <w:pPr>
        <w:ind w:left="742" w:hanging="452"/>
      </w:pPr>
      <w:rPr>
        <w:rFonts w:ascii="Times New Roman" w:hAnsi="Times New Roman" w:cs="Times New Roman"/>
        <w:b/>
        <w:bCs/>
        <w:sz w:val="22"/>
        <w:szCs w:val="22"/>
      </w:rPr>
    </w:lvl>
    <w:lvl w:ilvl="1">
      <w:start w:val="1"/>
      <w:numFmt w:val="decimal"/>
      <w:lvlText w:val="%1.%2"/>
      <w:lvlJc w:val="left"/>
      <w:pPr>
        <w:ind w:left="766" w:hanging="476"/>
      </w:pPr>
      <w:rPr>
        <w:rFonts w:ascii="Times New Roman" w:hAnsi="Times New Roman" w:cs="Times New Roman"/>
        <w:b/>
        <w:bCs/>
        <w:sz w:val="22"/>
        <w:szCs w:val="22"/>
      </w:rPr>
    </w:lvl>
    <w:lvl w:ilvl="2">
      <w:numFmt w:val="bullet"/>
      <w:lvlText w:val="•"/>
      <w:lvlJc w:val="left"/>
      <w:pPr>
        <w:ind w:left="1835" w:hanging="476"/>
      </w:pPr>
    </w:lvl>
    <w:lvl w:ilvl="3">
      <w:numFmt w:val="bullet"/>
      <w:lvlText w:val="•"/>
      <w:lvlJc w:val="left"/>
      <w:pPr>
        <w:ind w:left="2904" w:hanging="476"/>
      </w:pPr>
    </w:lvl>
    <w:lvl w:ilvl="4">
      <w:numFmt w:val="bullet"/>
      <w:lvlText w:val="•"/>
      <w:lvlJc w:val="left"/>
      <w:pPr>
        <w:ind w:left="3973" w:hanging="476"/>
      </w:pPr>
    </w:lvl>
    <w:lvl w:ilvl="5">
      <w:numFmt w:val="bullet"/>
      <w:lvlText w:val="•"/>
      <w:lvlJc w:val="left"/>
      <w:pPr>
        <w:ind w:left="5042" w:hanging="476"/>
      </w:pPr>
    </w:lvl>
    <w:lvl w:ilvl="6">
      <w:numFmt w:val="bullet"/>
      <w:lvlText w:val="•"/>
      <w:lvlJc w:val="left"/>
      <w:pPr>
        <w:ind w:left="6111" w:hanging="476"/>
      </w:pPr>
    </w:lvl>
    <w:lvl w:ilvl="7">
      <w:numFmt w:val="bullet"/>
      <w:lvlText w:val="•"/>
      <w:lvlJc w:val="left"/>
      <w:pPr>
        <w:ind w:left="7179" w:hanging="476"/>
      </w:pPr>
    </w:lvl>
    <w:lvl w:ilvl="8">
      <w:numFmt w:val="bullet"/>
      <w:lvlText w:val="•"/>
      <w:lvlJc w:val="left"/>
      <w:pPr>
        <w:ind w:left="8248" w:hanging="476"/>
      </w:pPr>
    </w:lvl>
  </w:abstractNum>
  <w:abstractNum w:abstractNumId="14" w15:restartNumberingAfterBreak="0">
    <w:nsid w:val="00000416"/>
    <w:multiLevelType w:val="multilevel"/>
    <w:tmpl w:val="00000899"/>
    <w:lvl w:ilvl="0">
      <w:start w:val="1"/>
      <w:numFmt w:val="decimal"/>
      <w:lvlText w:val="%1."/>
      <w:lvlJc w:val="left"/>
      <w:pPr>
        <w:ind w:left="538" w:hanging="424"/>
      </w:pPr>
      <w:rPr>
        <w:rFonts w:ascii="Times New Roman" w:hAnsi="Times New Roman" w:cs="Times New Roman"/>
        <w:b/>
        <w:bCs/>
        <w:w w:val="103"/>
        <w:sz w:val="20"/>
        <w:szCs w:val="20"/>
      </w:rPr>
    </w:lvl>
    <w:lvl w:ilvl="1">
      <w:numFmt w:val="bullet"/>
      <w:lvlText w:val="*"/>
      <w:lvlJc w:val="left"/>
      <w:pPr>
        <w:ind w:left="780" w:hanging="141"/>
      </w:pPr>
      <w:rPr>
        <w:rFonts w:ascii="Times New Roman" w:hAnsi="Times New Roman"/>
        <w:b w:val="0"/>
        <w:i/>
        <w:w w:val="99"/>
        <w:sz w:val="19"/>
      </w:rPr>
    </w:lvl>
    <w:lvl w:ilvl="2">
      <w:numFmt w:val="bullet"/>
      <w:lvlText w:val="•"/>
      <w:lvlJc w:val="left"/>
      <w:pPr>
        <w:ind w:left="780" w:hanging="141"/>
      </w:pPr>
    </w:lvl>
    <w:lvl w:ilvl="3">
      <w:numFmt w:val="bullet"/>
      <w:lvlText w:val="•"/>
      <w:lvlJc w:val="left"/>
      <w:pPr>
        <w:ind w:left="1865" w:hanging="141"/>
      </w:pPr>
    </w:lvl>
    <w:lvl w:ilvl="4">
      <w:numFmt w:val="bullet"/>
      <w:lvlText w:val="•"/>
      <w:lvlJc w:val="left"/>
      <w:pPr>
        <w:ind w:left="2950" w:hanging="141"/>
      </w:pPr>
    </w:lvl>
    <w:lvl w:ilvl="5">
      <w:numFmt w:val="bullet"/>
      <w:lvlText w:val="•"/>
      <w:lvlJc w:val="left"/>
      <w:pPr>
        <w:ind w:left="4035" w:hanging="141"/>
      </w:pPr>
    </w:lvl>
    <w:lvl w:ilvl="6">
      <w:numFmt w:val="bullet"/>
      <w:lvlText w:val="•"/>
      <w:lvlJc w:val="left"/>
      <w:pPr>
        <w:ind w:left="5120" w:hanging="141"/>
      </w:pPr>
    </w:lvl>
    <w:lvl w:ilvl="7">
      <w:numFmt w:val="bullet"/>
      <w:lvlText w:val="•"/>
      <w:lvlJc w:val="left"/>
      <w:pPr>
        <w:ind w:left="6205" w:hanging="141"/>
      </w:pPr>
    </w:lvl>
    <w:lvl w:ilvl="8">
      <w:numFmt w:val="bullet"/>
      <w:lvlText w:val="•"/>
      <w:lvlJc w:val="left"/>
      <w:pPr>
        <w:ind w:left="7290" w:hanging="141"/>
      </w:pPr>
    </w:lvl>
  </w:abstractNum>
  <w:abstractNum w:abstractNumId="15" w15:restartNumberingAfterBreak="0">
    <w:nsid w:val="00000418"/>
    <w:multiLevelType w:val="multilevel"/>
    <w:tmpl w:val="0000089B"/>
    <w:lvl w:ilvl="0">
      <w:start w:val="1"/>
      <w:numFmt w:val="upperLetter"/>
      <w:lvlText w:val="%1."/>
      <w:lvlJc w:val="left"/>
      <w:pPr>
        <w:ind w:left="534" w:hanging="424"/>
      </w:pPr>
      <w:rPr>
        <w:rFonts w:ascii="Times New Roman" w:hAnsi="Times New Roman" w:cs="Times New Roman"/>
        <w:b w:val="0"/>
        <w:bCs w:val="0"/>
        <w:spacing w:val="-1"/>
        <w:w w:val="103"/>
        <w:sz w:val="20"/>
        <w:szCs w:val="20"/>
      </w:rPr>
    </w:lvl>
    <w:lvl w:ilvl="1">
      <w:start w:val="1"/>
      <w:numFmt w:val="decimal"/>
      <w:lvlText w:val="%2."/>
      <w:lvlJc w:val="left"/>
      <w:pPr>
        <w:ind w:left="920" w:hanging="540"/>
      </w:pPr>
      <w:rPr>
        <w:rFonts w:ascii="Times New Roman" w:hAnsi="Times New Roman" w:cs="Times New Roman"/>
        <w:b w:val="0"/>
        <w:bCs w:val="0"/>
        <w:sz w:val="24"/>
        <w:szCs w:val="24"/>
      </w:rPr>
    </w:lvl>
    <w:lvl w:ilvl="2">
      <w:numFmt w:val="bullet"/>
      <w:lvlText w:val="•"/>
      <w:lvlJc w:val="left"/>
      <w:pPr>
        <w:ind w:left="1863" w:hanging="540"/>
      </w:pPr>
    </w:lvl>
    <w:lvl w:ilvl="3">
      <w:numFmt w:val="bullet"/>
      <w:lvlText w:val="•"/>
      <w:lvlJc w:val="left"/>
      <w:pPr>
        <w:ind w:left="2806" w:hanging="540"/>
      </w:pPr>
    </w:lvl>
    <w:lvl w:ilvl="4">
      <w:numFmt w:val="bullet"/>
      <w:lvlText w:val="•"/>
      <w:lvlJc w:val="left"/>
      <w:pPr>
        <w:ind w:left="3749" w:hanging="540"/>
      </w:pPr>
    </w:lvl>
    <w:lvl w:ilvl="5">
      <w:numFmt w:val="bullet"/>
      <w:lvlText w:val="•"/>
      <w:lvlJc w:val="left"/>
      <w:pPr>
        <w:ind w:left="4691" w:hanging="540"/>
      </w:pPr>
    </w:lvl>
    <w:lvl w:ilvl="6">
      <w:numFmt w:val="bullet"/>
      <w:lvlText w:val="•"/>
      <w:lvlJc w:val="left"/>
      <w:pPr>
        <w:ind w:left="5634" w:hanging="540"/>
      </w:pPr>
    </w:lvl>
    <w:lvl w:ilvl="7">
      <w:numFmt w:val="bullet"/>
      <w:lvlText w:val="•"/>
      <w:lvlJc w:val="left"/>
      <w:pPr>
        <w:ind w:left="6577" w:hanging="540"/>
      </w:pPr>
    </w:lvl>
    <w:lvl w:ilvl="8">
      <w:numFmt w:val="bullet"/>
      <w:lvlText w:val="•"/>
      <w:lvlJc w:val="left"/>
      <w:pPr>
        <w:ind w:left="7520" w:hanging="540"/>
      </w:pPr>
    </w:lvl>
  </w:abstractNum>
  <w:abstractNum w:abstractNumId="16" w15:restartNumberingAfterBreak="0">
    <w:nsid w:val="0000041C"/>
    <w:multiLevelType w:val="multilevel"/>
    <w:tmpl w:val="0000089F"/>
    <w:lvl w:ilvl="0">
      <w:start w:val="1"/>
      <w:numFmt w:val="decimal"/>
      <w:lvlText w:val="%1."/>
      <w:lvlJc w:val="left"/>
      <w:pPr>
        <w:ind w:left="671" w:hanging="452"/>
      </w:pPr>
      <w:rPr>
        <w:rFonts w:ascii="Times New Roman" w:hAnsi="Times New Roman" w:cs="Times New Roman"/>
        <w:b w:val="0"/>
        <w:bCs w:val="0"/>
        <w:sz w:val="24"/>
        <w:szCs w:val="24"/>
      </w:rPr>
    </w:lvl>
    <w:lvl w:ilvl="1">
      <w:numFmt w:val="bullet"/>
      <w:lvlText w:val="•"/>
      <w:lvlJc w:val="left"/>
      <w:pPr>
        <w:ind w:left="1555" w:hanging="452"/>
      </w:pPr>
    </w:lvl>
    <w:lvl w:ilvl="2">
      <w:numFmt w:val="bullet"/>
      <w:lvlText w:val="•"/>
      <w:lvlJc w:val="left"/>
      <w:pPr>
        <w:ind w:left="2438" w:hanging="452"/>
      </w:pPr>
    </w:lvl>
    <w:lvl w:ilvl="3">
      <w:numFmt w:val="bullet"/>
      <w:lvlText w:val="•"/>
      <w:lvlJc w:val="left"/>
      <w:pPr>
        <w:ind w:left="3322" w:hanging="452"/>
      </w:pPr>
    </w:lvl>
    <w:lvl w:ilvl="4">
      <w:numFmt w:val="bullet"/>
      <w:lvlText w:val="•"/>
      <w:lvlJc w:val="left"/>
      <w:pPr>
        <w:ind w:left="4205" w:hanging="452"/>
      </w:pPr>
    </w:lvl>
    <w:lvl w:ilvl="5">
      <w:numFmt w:val="bullet"/>
      <w:lvlText w:val="•"/>
      <w:lvlJc w:val="left"/>
      <w:pPr>
        <w:ind w:left="5089" w:hanging="452"/>
      </w:pPr>
    </w:lvl>
    <w:lvl w:ilvl="6">
      <w:numFmt w:val="bullet"/>
      <w:lvlText w:val="•"/>
      <w:lvlJc w:val="left"/>
      <w:pPr>
        <w:ind w:left="5972" w:hanging="452"/>
      </w:pPr>
    </w:lvl>
    <w:lvl w:ilvl="7">
      <w:numFmt w:val="bullet"/>
      <w:lvlText w:val="•"/>
      <w:lvlJc w:val="left"/>
      <w:pPr>
        <w:ind w:left="6855" w:hanging="452"/>
      </w:pPr>
    </w:lvl>
    <w:lvl w:ilvl="8">
      <w:numFmt w:val="bullet"/>
      <w:lvlText w:val="•"/>
      <w:lvlJc w:val="left"/>
      <w:pPr>
        <w:ind w:left="7739" w:hanging="452"/>
      </w:pPr>
    </w:lvl>
  </w:abstractNum>
  <w:abstractNum w:abstractNumId="17" w15:restartNumberingAfterBreak="0">
    <w:nsid w:val="0000041D"/>
    <w:multiLevelType w:val="multilevel"/>
    <w:tmpl w:val="000008A0"/>
    <w:lvl w:ilvl="0">
      <w:start w:val="2"/>
      <w:numFmt w:val="decimal"/>
      <w:lvlText w:val="%1."/>
      <w:lvlJc w:val="left"/>
      <w:pPr>
        <w:ind w:left="720" w:hanging="452"/>
      </w:pPr>
      <w:rPr>
        <w:rFonts w:ascii="Times New Roman" w:hAnsi="Times New Roman" w:cs="Times New Roman"/>
        <w:b w:val="0"/>
        <w:bCs w:val="0"/>
        <w:i/>
        <w:iCs/>
        <w:sz w:val="24"/>
        <w:szCs w:val="24"/>
      </w:rPr>
    </w:lvl>
    <w:lvl w:ilvl="1">
      <w:numFmt w:val="bullet"/>
      <w:lvlText w:val="•"/>
      <w:lvlJc w:val="left"/>
      <w:pPr>
        <w:ind w:left="1503" w:hanging="452"/>
      </w:pPr>
    </w:lvl>
    <w:lvl w:ilvl="2">
      <w:numFmt w:val="bullet"/>
      <w:lvlText w:val="•"/>
      <w:lvlJc w:val="left"/>
      <w:pPr>
        <w:ind w:left="2285" w:hanging="452"/>
      </w:pPr>
    </w:lvl>
    <w:lvl w:ilvl="3">
      <w:numFmt w:val="bullet"/>
      <w:lvlText w:val="•"/>
      <w:lvlJc w:val="left"/>
      <w:pPr>
        <w:ind w:left="3068" w:hanging="452"/>
      </w:pPr>
    </w:lvl>
    <w:lvl w:ilvl="4">
      <w:numFmt w:val="bullet"/>
      <w:lvlText w:val="•"/>
      <w:lvlJc w:val="left"/>
      <w:pPr>
        <w:ind w:left="3850" w:hanging="452"/>
      </w:pPr>
    </w:lvl>
    <w:lvl w:ilvl="5">
      <w:numFmt w:val="bullet"/>
      <w:lvlText w:val="•"/>
      <w:lvlJc w:val="left"/>
      <w:pPr>
        <w:ind w:left="4633" w:hanging="452"/>
      </w:pPr>
    </w:lvl>
    <w:lvl w:ilvl="6">
      <w:numFmt w:val="bullet"/>
      <w:lvlText w:val="•"/>
      <w:lvlJc w:val="left"/>
      <w:pPr>
        <w:ind w:left="5416" w:hanging="452"/>
      </w:pPr>
    </w:lvl>
    <w:lvl w:ilvl="7">
      <w:numFmt w:val="bullet"/>
      <w:lvlText w:val="•"/>
      <w:lvlJc w:val="left"/>
      <w:pPr>
        <w:ind w:left="6198" w:hanging="452"/>
      </w:pPr>
    </w:lvl>
    <w:lvl w:ilvl="8">
      <w:numFmt w:val="bullet"/>
      <w:lvlText w:val="•"/>
      <w:lvlJc w:val="left"/>
      <w:pPr>
        <w:ind w:left="6981" w:hanging="452"/>
      </w:pPr>
    </w:lvl>
  </w:abstractNum>
  <w:abstractNum w:abstractNumId="18" w15:restartNumberingAfterBreak="0">
    <w:nsid w:val="0000041E"/>
    <w:multiLevelType w:val="multilevel"/>
    <w:tmpl w:val="000008A1"/>
    <w:lvl w:ilvl="0">
      <w:start w:val="4"/>
      <w:numFmt w:val="decimal"/>
      <w:lvlText w:val="%1."/>
      <w:lvlJc w:val="left"/>
      <w:pPr>
        <w:ind w:left="571" w:hanging="452"/>
      </w:pPr>
      <w:rPr>
        <w:rFonts w:ascii="Times New Roman" w:hAnsi="Times New Roman" w:cs="Times New Roman"/>
        <w:b w:val="0"/>
        <w:bCs w:val="0"/>
        <w:sz w:val="24"/>
        <w:szCs w:val="24"/>
      </w:rPr>
    </w:lvl>
    <w:lvl w:ilvl="1">
      <w:start w:val="1"/>
      <w:numFmt w:val="lowerLetter"/>
      <w:lvlText w:val="%2."/>
      <w:lvlJc w:val="left"/>
      <w:pPr>
        <w:ind w:left="1200" w:hanging="540"/>
      </w:pPr>
      <w:rPr>
        <w:rFonts w:ascii="Times New Roman" w:hAnsi="Times New Roman" w:cs="Times New Roman"/>
        <w:b w:val="0"/>
        <w:bCs w:val="0"/>
        <w:spacing w:val="-1"/>
        <w:sz w:val="24"/>
        <w:szCs w:val="24"/>
      </w:rPr>
    </w:lvl>
    <w:lvl w:ilvl="2">
      <w:numFmt w:val="bullet"/>
      <w:lvlText w:val="•"/>
      <w:lvlJc w:val="left"/>
      <w:pPr>
        <w:ind w:left="2016" w:hanging="540"/>
      </w:pPr>
    </w:lvl>
    <w:lvl w:ilvl="3">
      <w:numFmt w:val="bullet"/>
      <w:lvlText w:val="•"/>
      <w:lvlJc w:val="left"/>
      <w:pPr>
        <w:ind w:left="2832" w:hanging="540"/>
      </w:pPr>
    </w:lvl>
    <w:lvl w:ilvl="4">
      <w:numFmt w:val="bullet"/>
      <w:lvlText w:val="•"/>
      <w:lvlJc w:val="left"/>
      <w:pPr>
        <w:ind w:left="3649" w:hanging="540"/>
      </w:pPr>
    </w:lvl>
    <w:lvl w:ilvl="5">
      <w:numFmt w:val="bullet"/>
      <w:lvlText w:val="•"/>
      <w:lvlJc w:val="left"/>
      <w:pPr>
        <w:ind w:left="4465" w:hanging="540"/>
      </w:pPr>
    </w:lvl>
    <w:lvl w:ilvl="6">
      <w:numFmt w:val="bullet"/>
      <w:lvlText w:val="•"/>
      <w:lvlJc w:val="left"/>
      <w:pPr>
        <w:ind w:left="5281" w:hanging="540"/>
      </w:pPr>
    </w:lvl>
    <w:lvl w:ilvl="7">
      <w:numFmt w:val="bullet"/>
      <w:lvlText w:val="•"/>
      <w:lvlJc w:val="left"/>
      <w:pPr>
        <w:ind w:left="6097" w:hanging="540"/>
      </w:pPr>
    </w:lvl>
    <w:lvl w:ilvl="8">
      <w:numFmt w:val="bullet"/>
      <w:lvlText w:val="•"/>
      <w:lvlJc w:val="left"/>
      <w:pPr>
        <w:ind w:left="6913" w:hanging="540"/>
      </w:pPr>
    </w:lvl>
  </w:abstractNum>
  <w:abstractNum w:abstractNumId="19" w15:restartNumberingAfterBreak="0">
    <w:nsid w:val="01067912"/>
    <w:multiLevelType w:val="hybridMultilevel"/>
    <w:tmpl w:val="E4228542"/>
    <w:lvl w:ilvl="0" w:tplc="45B228BA">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536BCE"/>
    <w:multiLevelType w:val="hybridMultilevel"/>
    <w:tmpl w:val="254AF92C"/>
    <w:lvl w:ilvl="0" w:tplc="45B228B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01780016"/>
    <w:multiLevelType w:val="hybridMultilevel"/>
    <w:tmpl w:val="11EA9DAE"/>
    <w:lvl w:ilvl="0" w:tplc="5FFA7844">
      <w:start w:val="4"/>
      <w:numFmt w:val="decimal"/>
      <w:lvlText w:val="%1."/>
      <w:lvlJc w:val="left"/>
      <w:pPr>
        <w:ind w:left="1100" w:hanging="360"/>
      </w:pPr>
      <w:rPr>
        <w:rFonts w:hint="default"/>
      </w:rPr>
    </w:lvl>
    <w:lvl w:ilvl="1" w:tplc="154089E0">
      <w:start w:val="1"/>
      <w:numFmt w:val="bullet"/>
      <w:lvlText w:val="•"/>
      <w:lvlJc w:val="left"/>
      <w:pPr>
        <w:ind w:left="1080" w:hanging="360"/>
      </w:pPr>
      <w:rPr>
        <w:rFonts w:ascii="Times New Roman" w:eastAsia="Times New Roman" w:hAnsi="Times New Roman" w:hint="default"/>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4F39F5"/>
    <w:multiLevelType w:val="hybridMultilevel"/>
    <w:tmpl w:val="489CECF0"/>
    <w:lvl w:ilvl="0" w:tplc="15781636">
      <w:start w:val="1"/>
      <w:numFmt w:val="decimal"/>
      <w:lvlText w:val="%1."/>
      <w:lvlJc w:val="left"/>
      <w:pPr>
        <w:ind w:hanging="452"/>
      </w:pPr>
      <w:rPr>
        <w:rFonts w:ascii="Times New Roman" w:eastAsia="Times New Roman" w:hAnsi="Times New Roman" w:hint="default"/>
        <w:b/>
        <w:bCs/>
        <w:sz w:val="22"/>
        <w:szCs w:val="22"/>
      </w:rPr>
    </w:lvl>
    <w:lvl w:ilvl="1" w:tplc="97A63C72">
      <w:start w:val="1"/>
      <w:numFmt w:val="bullet"/>
      <w:lvlText w:val="•"/>
      <w:lvlJc w:val="left"/>
      <w:pPr>
        <w:ind w:hanging="500"/>
      </w:pPr>
      <w:rPr>
        <w:rFonts w:ascii="Times New Roman" w:eastAsia="Times New Roman" w:hAnsi="Times New Roman" w:hint="default"/>
        <w:sz w:val="22"/>
        <w:szCs w:val="22"/>
      </w:rPr>
    </w:lvl>
    <w:lvl w:ilvl="2" w:tplc="45B228BA">
      <w:start w:val="1"/>
      <w:numFmt w:val="bullet"/>
      <w:lvlText w:val=""/>
      <w:lvlJc w:val="left"/>
      <w:pPr>
        <w:ind w:hanging="480"/>
      </w:pPr>
      <w:rPr>
        <w:rFonts w:ascii="Symbol" w:hAnsi="Symbol" w:hint="default"/>
        <w:sz w:val="22"/>
        <w:szCs w:val="22"/>
      </w:rPr>
    </w:lvl>
    <w:lvl w:ilvl="3" w:tplc="4DDAFDE6">
      <w:start w:val="1"/>
      <w:numFmt w:val="bullet"/>
      <w:lvlText w:val="•"/>
      <w:lvlJc w:val="left"/>
      <w:rPr>
        <w:rFonts w:hint="default"/>
      </w:rPr>
    </w:lvl>
    <w:lvl w:ilvl="4" w:tplc="F2CE762A">
      <w:start w:val="1"/>
      <w:numFmt w:val="bullet"/>
      <w:lvlText w:val="•"/>
      <w:lvlJc w:val="left"/>
      <w:rPr>
        <w:rFonts w:hint="default"/>
      </w:rPr>
    </w:lvl>
    <w:lvl w:ilvl="5" w:tplc="C4569476">
      <w:start w:val="1"/>
      <w:numFmt w:val="bullet"/>
      <w:lvlText w:val="•"/>
      <w:lvlJc w:val="left"/>
      <w:rPr>
        <w:rFonts w:hint="default"/>
      </w:rPr>
    </w:lvl>
    <w:lvl w:ilvl="6" w:tplc="F77CE4FA">
      <w:start w:val="1"/>
      <w:numFmt w:val="bullet"/>
      <w:lvlText w:val="•"/>
      <w:lvlJc w:val="left"/>
      <w:rPr>
        <w:rFonts w:hint="default"/>
      </w:rPr>
    </w:lvl>
    <w:lvl w:ilvl="7" w:tplc="F2322902">
      <w:start w:val="1"/>
      <w:numFmt w:val="bullet"/>
      <w:lvlText w:val="•"/>
      <w:lvlJc w:val="left"/>
      <w:rPr>
        <w:rFonts w:hint="default"/>
      </w:rPr>
    </w:lvl>
    <w:lvl w:ilvl="8" w:tplc="7DC4319C">
      <w:start w:val="1"/>
      <w:numFmt w:val="bullet"/>
      <w:lvlText w:val="•"/>
      <w:lvlJc w:val="left"/>
      <w:rPr>
        <w:rFonts w:hint="default"/>
      </w:rPr>
    </w:lvl>
  </w:abstractNum>
  <w:abstractNum w:abstractNumId="23" w15:restartNumberingAfterBreak="0">
    <w:nsid w:val="0573408C"/>
    <w:multiLevelType w:val="hybridMultilevel"/>
    <w:tmpl w:val="E1FE8D80"/>
    <w:lvl w:ilvl="0" w:tplc="D0A034C6">
      <w:start w:val="1"/>
      <w:numFmt w:val="decimal"/>
      <w:lvlText w:val="%1."/>
      <w:lvlJc w:val="left"/>
      <w:pPr>
        <w:ind w:left="1105" w:hanging="360"/>
      </w:pPr>
      <w:rPr>
        <w:rFonts w:cs="Times New Roman" w:hint="default"/>
      </w:rPr>
    </w:lvl>
    <w:lvl w:ilvl="1" w:tplc="3C090019" w:tentative="1">
      <w:start w:val="1"/>
      <w:numFmt w:val="lowerLetter"/>
      <w:lvlText w:val="%2."/>
      <w:lvlJc w:val="left"/>
      <w:pPr>
        <w:ind w:left="1825" w:hanging="360"/>
      </w:pPr>
      <w:rPr>
        <w:rFonts w:cs="Times New Roman"/>
      </w:rPr>
    </w:lvl>
    <w:lvl w:ilvl="2" w:tplc="3C09001B" w:tentative="1">
      <w:start w:val="1"/>
      <w:numFmt w:val="lowerRoman"/>
      <w:lvlText w:val="%3."/>
      <w:lvlJc w:val="right"/>
      <w:pPr>
        <w:ind w:left="2545" w:hanging="180"/>
      </w:pPr>
      <w:rPr>
        <w:rFonts w:cs="Times New Roman"/>
      </w:rPr>
    </w:lvl>
    <w:lvl w:ilvl="3" w:tplc="3C09000F" w:tentative="1">
      <w:start w:val="1"/>
      <w:numFmt w:val="decimal"/>
      <w:lvlText w:val="%4."/>
      <w:lvlJc w:val="left"/>
      <w:pPr>
        <w:ind w:left="3265" w:hanging="360"/>
      </w:pPr>
      <w:rPr>
        <w:rFonts w:cs="Times New Roman"/>
      </w:rPr>
    </w:lvl>
    <w:lvl w:ilvl="4" w:tplc="3C090019" w:tentative="1">
      <w:start w:val="1"/>
      <w:numFmt w:val="lowerLetter"/>
      <w:lvlText w:val="%5."/>
      <w:lvlJc w:val="left"/>
      <w:pPr>
        <w:ind w:left="3985" w:hanging="360"/>
      </w:pPr>
      <w:rPr>
        <w:rFonts w:cs="Times New Roman"/>
      </w:rPr>
    </w:lvl>
    <w:lvl w:ilvl="5" w:tplc="3C09001B" w:tentative="1">
      <w:start w:val="1"/>
      <w:numFmt w:val="lowerRoman"/>
      <w:lvlText w:val="%6."/>
      <w:lvlJc w:val="right"/>
      <w:pPr>
        <w:ind w:left="4705" w:hanging="180"/>
      </w:pPr>
      <w:rPr>
        <w:rFonts w:cs="Times New Roman"/>
      </w:rPr>
    </w:lvl>
    <w:lvl w:ilvl="6" w:tplc="3C09000F" w:tentative="1">
      <w:start w:val="1"/>
      <w:numFmt w:val="decimal"/>
      <w:lvlText w:val="%7."/>
      <w:lvlJc w:val="left"/>
      <w:pPr>
        <w:ind w:left="5425" w:hanging="360"/>
      </w:pPr>
      <w:rPr>
        <w:rFonts w:cs="Times New Roman"/>
      </w:rPr>
    </w:lvl>
    <w:lvl w:ilvl="7" w:tplc="3C090019" w:tentative="1">
      <w:start w:val="1"/>
      <w:numFmt w:val="lowerLetter"/>
      <w:lvlText w:val="%8."/>
      <w:lvlJc w:val="left"/>
      <w:pPr>
        <w:ind w:left="6145" w:hanging="360"/>
      </w:pPr>
      <w:rPr>
        <w:rFonts w:cs="Times New Roman"/>
      </w:rPr>
    </w:lvl>
    <w:lvl w:ilvl="8" w:tplc="3C09001B" w:tentative="1">
      <w:start w:val="1"/>
      <w:numFmt w:val="lowerRoman"/>
      <w:lvlText w:val="%9."/>
      <w:lvlJc w:val="right"/>
      <w:pPr>
        <w:ind w:left="6865" w:hanging="180"/>
      </w:pPr>
      <w:rPr>
        <w:rFonts w:cs="Times New Roman"/>
      </w:rPr>
    </w:lvl>
  </w:abstractNum>
  <w:abstractNum w:abstractNumId="24" w15:restartNumberingAfterBreak="0">
    <w:nsid w:val="06370BC6"/>
    <w:multiLevelType w:val="hybridMultilevel"/>
    <w:tmpl w:val="BE3A6026"/>
    <w:lvl w:ilvl="0" w:tplc="45B228BA">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07050048"/>
    <w:multiLevelType w:val="multilevel"/>
    <w:tmpl w:val="67DA8558"/>
    <w:lvl w:ilvl="0">
      <w:start w:val="2"/>
      <w:numFmt w:val="decimal"/>
      <w:lvlText w:val="%1."/>
      <w:lvlJc w:val="left"/>
      <w:pPr>
        <w:ind w:left="745" w:hanging="452"/>
      </w:pPr>
      <w:rPr>
        <w:rFonts w:hint="default"/>
        <w:b/>
        <w:bCs/>
        <w:sz w:val="22"/>
        <w:szCs w:val="22"/>
      </w:rPr>
    </w:lvl>
    <w:lvl w:ilvl="1">
      <w:start w:val="1"/>
      <w:numFmt w:val="decimal"/>
      <w:lvlText w:val="%2)"/>
      <w:lvlJc w:val="left"/>
      <w:pPr>
        <w:ind w:left="1105" w:hanging="360"/>
      </w:pPr>
      <w:rPr>
        <w:rFonts w:ascii="Times New Roman" w:hAnsi="Times New Roman" w:cs="Times New Roman" w:hint="default"/>
        <w:b w:val="0"/>
        <w:bCs w:val="0"/>
        <w:sz w:val="24"/>
        <w:szCs w:val="24"/>
      </w:rPr>
    </w:lvl>
    <w:lvl w:ilvl="2">
      <w:numFmt w:val="bullet"/>
      <w:lvlText w:val="•"/>
      <w:lvlJc w:val="left"/>
      <w:pPr>
        <w:ind w:left="2129" w:hanging="360"/>
      </w:pPr>
      <w:rPr>
        <w:rFonts w:hint="default"/>
      </w:rPr>
    </w:lvl>
    <w:lvl w:ilvl="3">
      <w:numFmt w:val="bullet"/>
      <w:lvlText w:val="•"/>
      <w:lvlJc w:val="left"/>
      <w:pPr>
        <w:ind w:left="3154" w:hanging="360"/>
      </w:pPr>
      <w:rPr>
        <w:rFonts w:hint="default"/>
      </w:rPr>
    </w:lvl>
    <w:lvl w:ilvl="4">
      <w:numFmt w:val="bullet"/>
      <w:lvlText w:val="•"/>
      <w:lvlJc w:val="left"/>
      <w:pPr>
        <w:ind w:left="4179" w:hanging="360"/>
      </w:pPr>
      <w:rPr>
        <w:rFonts w:hint="default"/>
      </w:rPr>
    </w:lvl>
    <w:lvl w:ilvl="5">
      <w:numFmt w:val="bullet"/>
      <w:lvlText w:val="•"/>
      <w:lvlJc w:val="left"/>
      <w:pPr>
        <w:ind w:left="5203" w:hanging="360"/>
      </w:pPr>
      <w:rPr>
        <w:rFonts w:hint="default"/>
      </w:rPr>
    </w:lvl>
    <w:lvl w:ilvl="6">
      <w:numFmt w:val="bullet"/>
      <w:lvlText w:val="•"/>
      <w:lvlJc w:val="left"/>
      <w:pPr>
        <w:ind w:left="6228" w:hanging="360"/>
      </w:pPr>
      <w:rPr>
        <w:rFonts w:hint="default"/>
      </w:rPr>
    </w:lvl>
    <w:lvl w:ilvl="7">
      <w:numFmt w:val="bullet"/>
      <w:lvlText w:val="•"/>
      <w:lvlJc w:val="left"/>
      <w:pPr>
        <w:ind w:left="7252" w:hanging="360"/>
      </w:pPr>
      <w:rPr>
        <w:rFonts w:hint="default"/>
      </w:rPr>
    </w:lvl>
    <w:lvl w:ilvl="8">
      <w:numFmt w:val="bullet"/>
      <w:lvlText w:val="•"/>
      <w:lvlJc w:val="left"/>
      <w:pPr>
        <w:ind w:left="8277" w:hanging="360"/>
      </w:pPr>
      <w:rPr>
        <w:rFonts w:hint="default"/>
      </w:rPr>
    </w:lvl>
  </w:abstractNum>
  <w:abstractNum w:abstractNumId="26" w15:restartNumberingAfterBreak="0">
    <w:nsid w:val="07E45712"/>
    <w:multiLevelType w:val="hybridMultilevel"/>
    <w:tmpl w:val="1898C308"/>
    <w:lvl w:ilvl="0" w:tplc="0409000F">
      <w:start w:val="1"/>
      <w:numFmt w:val="decimal"/>
      <w:lvlText w:val="%1."/>
      <w:lvlJc w:val="left"/>
      <w:pPr>
        <w:ind w:left="460" w:hanging="360"/>
      </w:pPr>
      <w:rPr>
        <w:rFonts w:hint="default"/>
        <w:w w:val="105"/>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7" w15:restartNumberingAfterBreak="0">
    <w:nsid w:val="0B044E91"/>
    <w:multiLevelType w:val="multilevel"/>
    <w:tmpl w:val="1B8C211C"/>
    <w:lvl w:ilvl="0">
      <w:start w:val="2"/>
      <w:numFmt w:val="decimal"/>
      <w:lvlText w:val="%1"/>
      <w:lvlJc w:val="left"/>
      <w:pPr>
        <w:ind w:hanging="476"/>
      </w:pPr>
      <w:rPr>
        <w:rFonts w:hint="default"/>
      </w:rPr>
    </w:lvl>
    <w:lvl w:ilvl="1">
      <w:start w:val="2"/>
      <w:numFmt w:val="decimal"/>
      <w:lvlText w:val="%1.%2"/>
      <w:lvlJc w:val="left"/>
      <w:pPr>
        <w:ind w:hanging="476"/>
        <w:jc w:val="right"/>
      </w:pPr>
      <w:rPr>
        <w:rFonts w:ascii="Times New Roman" w:eastAsia="Times New Roman" w:hAnsi="Times New Roman" w:hint="default"/>
        <w:b/>
        <w:bCs/>
        <w:sz w:val="22"/>
        <w:szCs w:val="22"/>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8" w15:restartNumberingAfterBreak="0">
    <w:nsid w:val="0C76310B"/>
    <w:multiLevelType w:val="hybridMultilevel"/>
    <w:tmpl w:val="6E5E7BF8"/>
    <w:lvl w:ilvl="0" w:tplc="ED42A75C">
      <w:start w:val="3"/>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F46358D"/>
    <w:multiLevelType w:val="hybridMultilevel"/>
    <w:tmpl w:val="232493C6"/>
    <w:lvl w:ilvl="0" w:tplc="45B228BA">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30" w15:restartNumberingAfterBreak="0">
    <w:nsid w:val="10763924"/>
    <w:multiLevelType w:val="multilevel"/>
    <w:tmpl w:val="53D47ACA"/>
    <w:lvl w:ilvl="0">
      <w:start w:val="2"/>
      <w:numFmt w:val="decimal"/>
      <w:lvlText w:val="%1."/>
      <w:lvlJc w:val="left"/>
      <w:pPr>
        <w:ind w:left="562" w:hanging="452"/>
      </w:pPr>
      <w:rPr>
        <w:rFonts w:hint="default"/>
        <w:b/>
        <w:bCs/>
        <w:sz w:val="22"/>
        <w:szCs w:val="22"/>
      </w:rPr>
    </w:lvl>
    <w:lvl w:ilvl="1">
      <w:start w:val="1"/>
      <w:numFmt w:val="decimal"/>
      <w:lvlText w:val="%1.%2"/>
      <w:lvlJc w:val="left"/>
      <w:pPr>
        <w:ind w:left="586" w:hanging="476"/>
      </w:pPr>
      <w:rPr>
        <w:rFonts w:ascii="Times New Roman" w:hAnsi="Times New Roman" w:cs="Times New Roman" w:hint="default"/>
        <w:b/>
        <w:bCs/>
        <w:sz w:val="22"/>
        <w:szCs w:val="22"/>
      </w:rPr>
    </w:lvl>
    <w:lvl w:ilvl="2">
      <w:numFmt w:val="bullet"/>
      <w:lvlText w:val="•"/>
      <w:lvlJc w:val="left"/>
      <w:pPr>
        <w:ind w:left="1637" w:hanging="476"/>
      </w:pPr>
      <w:rPr>
        <w:rFonts w:hint="default"/>
      </w:rPr>
    </w:lvl>
    <w:lvl w:ilvl="3">
      <w:numFmt w:val="bullet"/>
      <w:lvlText w:val="•"/>
      <w:lvlJc w:val="left"/>
      <w:pPr>
        <w:ind w:left="2689" w:hanging="476"/>
      </w:pPr>
      <w:rPr>
        <w:rFonts w:hint="default"/>
      </w:rPr>
    </w:lvl>
    <w:lvl w:ilvl="4">
      <w:numFmt w:val="bullet"/>
      <w:lvlText w:val="•"/>
      <w:lvlJc w:val="left"/>
      <w:pPr>
        <w:ind w:left="3740" w:hanging="476"/>
      </w:pPr>
      <w:rPr>
        <w:rFonts w:hint="default"/>
      </w:rPr>
    </w:lvl>
    <w:lvl w:ilvl="5">
      <w:numFmt w:val="bullet"/>
      <w:lvlText w:val="•"/>
      <w:lvlJc w:val="left"/>
      <w:pPr>
        <w:ind w:left="4791" w:hanging="476"/>
      </w:pPr>
      <w:rPr>
        <w:rFonts w:hint="default"/>
      </w:rPr>
    </w:lvl>
    <w:lvl w:ilvl="6">
      <w:numFmt w:val="bullet"/>
      <w:lvlText w:val="•"/>
      <w:lvlJc w:val="left"/>
      <w:pPr>
        <w:ind w:left="5842" w:hanging="476"/>
      </w:pPr>
      <w:rPr>
        <w:rFonts w:hint="default"/>
      </w:rPr>
    </w:lvl>
    <w:lvl w:ilvl="7">
      <w:numFmt w:val="bullet"/>
      <w:lvlText w:val="•"/>
      <w:lvlJc w:val="left"/>
      <w:pPr>
        <w:ind w:left="6893" w:hanging="476"/>
      </w:pPr>
      <w:rPr>
        <w:rFonts w:hint="default"/>
      </w:rPr>
    </w:lvl>
    <w:lvl w:ilvl="8">
      <w:numFmt w:val="bullet"/>
      <w:lvlText w:val="•"/>
      <w:lvlJc w:val="left"/>
      <w:pPr>
        <w:ind w:left="7944" w:hanging="476"/>
      </w:pPr>
      <w:rPr>
        <w:rFonts w:hint="default"/>
      </w:rPr>
    </w:lvl>
  </w:abstractNum>
  <w:abstractNum w:abstractNumId="31" w15:restartNumberingAfterBreak="0">
    <w:nsid w:val="1166369D"/>
    <w:multiLevelType w:val="hybridMultilevel"/>
    <w:tmpl w:val="D0F62CAA"/>
    <w:lvl w:ilvl="0" w:tplc="42CCD95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CD070E"/>
    <w:multiLevelType w:val="hybridMultilevel"/>
    <w:tmpl w:val="D64CB678"/>
    <w:lvl w:ilvl="0" w:tplc="B662855E">
      <w:start w:val="1"/>
      <w:numFmt w:val="decimal"/>
      <w:lvlText w:val="%1."/>
      <w:lvlJc w:val="left"/>
      <w:pPr>
        <w:ind w:left="1102" w:hanging="360"/>
      </w:pPr>
      <w:rPr>
        <w:rFonts w:hint="default"/>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33" w15:restartNumberingAfterBreak="0">
    <w:nsid w:val="15273904"/>
    <w:multiLevelType w:val="multilevel"/>
    <w:tmpl w:val="1136C1A4"/>
    <w:lvl w:ilvl="0">
      <w:start w:val="1"/>
      <w:numFmt w:val="decimal"/>
      <w:lvlText w:val="%1."/>
      <w:lvlJc w:val="left"/>
      <w:pPr>
        <w:ind w:left="745" w:hanging="452"/>
      </w:pPr>
      <w:rPr>
        <w:b/>
        <w:bCs/>
        <w:sz w:val="22"/>
        <w:szCs w:val="22"/>
      </w:rPr>
    </w:lvl>
    <w:lvl w:ilvl="1">
      <w:start w:val="1"/>
      <w:numFmt w:val="decimal"/>
      <w:lvlText w:val="%2)"/>
      <w:lvlJc w:val="left"/>
      <w:pPr>
        <w:ind w:left="1105" w:hanging="360"/>
      </w:pPr>
      <w:rPr>
        <w:rFonts w:ascii="Times New Roman" w:hAnsi="Times New Roman" w:cs="Times New Roman"/>
        <w:b w:val="0"/>
        <w:bCs w:val="0"/>
        <w:sz w:val="24"/>
        <w:szCs w:val="24"/>
      </w:rPr>
    </w:lvl>
    <w:lvl w:ilvl="2">
      <w:numFmt w:val="bullet"/>
      <w:lvlText w:val="•"/>
      <w:lvlJc w:val="left"/>
      <w:pPr>
        <w:ind w:left="2129" w:hanging="360"/>
      </w:pPr>
    </w:lvl>
    <w:lvl w:ilvl="3">
      <w:numFmt w:val="bullet"/>
      <w:lvlText w:val="•"/>
      <w:lvlJc w:val="left"/>
      <w:pPr>
        <w:ind w:left="3154" w:hanging="360"/>
      </w:pPr>
    </w:lvl>
    <w:lvl w:ilvl="4">
      <w:numFmt w:val="bullet"/>
      <w:lvlText w:val="•"/>
      <w:lvlJc w:val="left"/>
      <w:pPr>
        <w:ind w:left="4179" w:hanging="360"/>
      </w:pPr>
    </w:lvl>
    <w:lvl w:ilvl="5">
      <w:numFmt w:val="bullet"/>
      <w:lvlText w:val="•"/>
      <w:lvlJc w:val="left"/>
      <w:pPr>
        <w:ind w:left="5203" w:hanging="360"/>
      </w:pPr>
    </w:lvl>
    <w:lvl w:ilvl="6">
      <w:numFmt w:val="bullet"/>
      <w:lvlText w:val="•"/>
      <w:lvlJc w:val="left"/>
      <w:pPr>
        <w:ind w:left="6228" w:hanging="360"/>
      </w:pPr>
    </w:lvl>
    <w:lvl w:ilvl="7">
      <w:numFmt w:val="bullet"/>
      <w:lvlText w:val="•"/>
      <w:lvlJc w:val="left"/>
      <w:pPr>
        <w:ind w:left="7252" w:hanging="360"/>
      </w:pPr>
    </w:lvl>
    <w:lvl w:ilvl="8">
      <w:numFmt w:val="bullet"/>
      <w:lvlText w:val="•"/>
      <w:lvlJc w:val="left"/>
      <w:pPr>
        <w:ind w:left="8277" w:hanging="360"/>
      </w:pPr>
    </w:lvl>
  </w:abstractNum>
  <w:abstractNum w:abstractNumId="34" w15:restartNumberingAfterBreak="0">
    <w:nsid w:val="156A48FC"/>
    <w:multiLevelType w:val="hybridMultilevel"/>
    <w:tmpl w:val="1F96461E"/>
    <w:lvl w:ilvl="0" w:tplc="20DE588A">
      <w:start w:val="1"/>
      <w:numFmt w:val="decimal"/>
      <w:lvlText w:val="%1."/>
      <w:lvlJc w:val="left"/>
      <w:pPr>
        <w:ind w:left="898" w:hanging="360"/>
      </w:pPr>
      <w:rPr>
        <w:rFonts w:hint="default"/>
        <w:b/>
      </w:rPr>
    </w:lvl>
    <w:lvl w:ilvl="1" w:tplc="04090019">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35" w15:restartNumberingAfterBreak="0">
    <w:nsid w:val="158F48DC"/>
    <w:multiLevelType w:val="multilevel"/>
    <w:tmpl w:val="A7782FB8"/>
    <w:lvl w:ilvl="0">
      <w:start w:val="2"/>
      <w:numFmt w:val="decimal"/>
      <w:lvlText w:val="%1."/>
      <w:lvlJc w:val="left"/>
      <w:pPr>
        <w:ind w:left="722" w:hanging="452"/>
      </w:pPr>
      <w:rPr>
        <w:rFonts w:ascii="Times New Roman" w:hAnsi="Times New Roman" w:cs="Times New Roman" w:hint="default"/>
        <w:b/>
        <w:bCs/>
        <w:sz w:val="22"/>
        <w:szCs w:val="22"/>
      </w:rPr>
    </w:lvl>
    <w:lvl w:ilvl="1">
      <w:start w:val="1"/>
      <w:numFmt w:val="decimal"/>
      <w:lvlText w:val="%1.%2"/>
      <w:lvlJc w:val="left"/>
      <w:pPr>
        <w:ind w:left="586" w:hanging="476"/>
      </w:pPr>
      <w:rPr>
        <w:rFonts w:ascii="Times New Roman" w:hAnsi="Times New Roman" w:cs="Times New Roman" w:hint="default"/>
        <w:b/>
        <w:bCs/>
        <w:sz w:val="22"/>
        <w:szCs w:val="22"/>
      </w:rPr>
    </w:lvl>
    <w:lvl w:ilvl="2">
      <w:numFmt w:val="bullet"/>
      <w:lvlText w:val="•"/>
      <w:lvlJc w:val="left"/>
      <w:pPr>
        <w:ind w:left="1655" w:hanging="476"/>
      </w:pPr>
      <w:rPr>
        <w:rFonts w:hint="default"/>
      </w:rPr>
    </w:lvl>
    <w:lvl w:ilvl="3">
      <w:numFmt w:val="bullet"/>
      <w:lvlText w:val="•"/>
      <w:lvlJc w:val="left"/>
      <w:pPr>
        <w:ind w:left="2724" w:hanging="476"/>
      </w:pPr>
      <w:rPr>
        <w:rFonts w:hint="default"/>
      </w:rPr>
    </w:lvl>
    <w:lvl w:ilvl="4">
      <w:numFmt w:val="bullet"/>
      <w:lvlText w:val="•"/>
      <w:lvlJc w:val="left"/>
      <w:pPr>
        <w:ind w:left="3793" w:hanging="476"/>
      </w:pPr>
      <w:rPr>
        <w:rFonts w:hint="default"/>
      </w:rPr>
    </w:lvl>
    <w:lvl w:ilvl="5">
      <w:numFmt w:val="bullet"/>
      <w:lvlText w:val="•"/>
      <w:lvlJc w:val="left"/>
      <w:pPr>
        <w:ind w:left="4862" w:hanging="476"/>
      </w:pPr>
      <w:rPr>
        <w:rFonts w:hint="default"/>
      </w:rPr>
    </w:lvl>
    <w:lvl w:ilvl="6">
      <w:numFmt w:val="bullet"/>
      <w:lvlText w:val="•"/>
      <w:lvlJc w:val="left"/>
      <w:pPr>
        <w:ind w:left="5931" w:hanging="476"/>
      </w:pPr>
      <w:rPr>
        <w:rFonts w:hint="default"/>
      </w:rPr>
    </w:lvl>
    <w:lvl w:ilvl="7">
      <w:numFmt w:val="bullet"/>
      <w:lvlText w:val="•"/>
      <w:lvlJc w:val="left"/>
      <w:pPr>
        <w:ind w:left="6999" w:hanging="476"/>
      </w:pPr>
      <w:rPr>
        <w:rFonts w:hint="default"/>
      </w:rPr>
    </w:lvl>
    <w:lvl w:ilvl="8">
      <w:numFmt w:val="bullet"/>
      <w:lvlText w:val="•"/>
      <w:lvlJc w:val="left"/>
      <w:pPr>
        <w:ind w:left="8068" w:hanging="476"/>
      </w:pPr>
      <w:rPr>
        <w:rFonts w:hint="default"/>
      </w:rPr>
    </w:lvl>
  </w:abstractNum>
  <w:abstractNum w:abstractNumId="36" w15:restartNumberingAfterBreak="0">
    <w:nsid w:val="1B4B432F"/>
    <w:multiLevelType w:val="hybridMultilevel"/>
    <w:tmpl w:val="C4A0C768"/>
    <w:lvl w:ilvl="0" w:tplc="B0CC320E">
      <w:start w:val="1"/>
      <w:numFmt w:val="decimal"/>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37" w15:restartNumberingAfterBreak="0">
    <w:nsid w:val="1B6641EF"/>
    <w:multiLevelType w:val="hybridMultilevel"/>
    <w:tmpl w:val="7320113C"/>
    <w:lvl w:ilvl="0" w:tplc="5FFA7844">
      <w:start w:val="4"/>
      <w:numFmt w:val="decimal"/>
      <w:lvlText w:val="%1."/>
      <w:lvlJc w:val="left"/>
      <w:pPr>
        <w:ind w:left="110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D1F60D8"/>
    <w:multiLevelType w:val="multilevel"/>
    <w:tmpl w:val="07F82910"/>
    <w:lvl w:ilvl="0">
      <w:start w:val="1"/>
      <w:numFmt w:val="bullet"/>
      <w:lvlText w:val="•"/>
      <w:lvlJc w:val="left"/>
      <w:pPr>
        <w:ind w:left="822" w:hanging="361"/>
      </w:pPr>
      <w:rPr>
        <w:rFonts w:ascii="Times New Roman" w:eastAsia="Times New Roman" w:hAnsi="Times New Roman" w:hint="default"/>
        <w:b w:val="0"/>
        <w:sz w:val="22"/>
        <w:szCs w:val="22"/>
      </w:rPr>
    </w:lvl>
    <w:lvl w:ilvl="1">
      <w:numFmt w:val="bullet"/>
      <w:lvlText w:val="•"/>
      <w:lvlJc w:val="left"/>
      <w:pPr>
        <w:ind w:left="1241" w:hanging="361"/>
      </w:pPr>
    </w:lvl>
    <w:lvl w:ilvl="2">
      <w:numFmt w:val="bullet"/>
      <w:lvlText w:val="•"/>
      <w:lvlJc w:val="left"/>
      <w:pPr>
        <w:ind w:left="1659" w:hanging="361"/>
      </w:pPr>
    </w:lvl>
    <w:lvl w:ilvl="3">
      <w:numFmt w:val="bullet"/>
      <w:lvlText w:val="•"/>
      <w:lvlJc w:val="left"/>
      <w:pPr>
        <w:ind w:left="2078" w:hanging="361"/>
      </w:pPr>
    </w:lvl>
    <w:lvl w:ilvl="4">
      <w:numFmt w:val="bullet"/>
      <w:lvlText w:val="•"/>
      <w:lvlJc w:val="left"/>
      <w:pPr>
        <w:ind w:left="2497" w:hanging="361"/>
      </w:pPr>
    </w:lvl>
    <w:lvl w:ilvl="5">
      <w:numFmt w:val="bullet"/>
      <w:lvlText w:val="•"/>
      <w:lvlJc w:val="left"/>
      <w:pPr>
        <w:ind w:left="2915" w:hanging="361"/>
      </w:pPr>
    </w:lvl>
    <w:lvl w:ilvl="6">
      <w:numFmt w:val="bullet"/>
      <w:lvlText w:val="•"/>
      <w:lvlJc w:val="left"/>
      <w:pPr>
        <w:ind w:left="3334" w:hanging="361"/>
      </w:pPr>
    </w:lvl>
    <w:lvl w:ilvl="7">
      <w:numFmt w:val="bullet"/>
      <w:lvlText w:val="•"/>
      <w:lvlJc w:val="left"/>
      <w:pPr>
        <w:ind w:left="3752" w:hanging="361"/>
      </w:pPr>
    </w:lvl>
    <w:lvl w:ilvl="8">
      <w:numFmt w:val="bullet"/>
      <w:lvlText w:val="•"/>
      <w:lvlJc w:val="left"/>
      <w:pPr>
        <w:ind w:left="4171" w:hanging="361"/>
      </w:pPr>
    </w:lvl>
  </w:abstractNum>
  <w:abstractNum w:abstractNumId="39" w15:restartNumberingAfterBreak="0">
    <w:nsid w:val="20730B3A"/>
    <w:multiLevelType w:val="multilevel"/>
    <w:tmpl w:val="B5E6BC8E"/>
    <w:lvl w:ilvl="0">
      <w:start w:val="2"/>
      <w:numFmt w:val="decimal"/>
      <w:lvlText w:val="%1."/>
      <w:lvlJc w:val="left"/>
      <w:pPr>
        <w:ind w:left="478" w:hanging="360"/>
      </w:pPr>
      <w:rPr>
        <w:rFonts w:hint="default"/>
      </w:rPr>
    </w:lvl>
    <w:lvl w:ilvl="1">
      <w:start w:val="2"/>
      <w:numFmt w:val="decimal"/>
      <w:isLgl/>
      <w:lvlText w:val="%1.%2"/>
      <w:lvlJc w:val="left"/>
      <w:pPr>
        <w:ind w:left="838" w:hanging="360"/>
      </w:pPr>
      <w:rPr>
        <w:rFonts w:hint="default"/>
      </w:rPr>
    </w:lvl>
    <w:lvl w:ilvl="2">
      <w:start w:val="1"/>
      <w:numFmt w:val="decimal"/>
      <w:isLgl/>
      <w:lvlText w:val="%1.%2.%3"/>
      <w:lvlJc w:val="left"/>
      <w:pPr>
        <w:ind w:left="1558" w:hanging="720"/>
      </w:pPr>
      <w:rPr>
        <w:rFonts w:hint="default"/>
      </w:rPr>
    </w:lvl>
    <w:lvl w:ilvl="3">
      <w:start w:val="1"/>
      <w:numFmt w:val="decimal"/>
      <w:isLgl/>
      <w:lvlText w:val="%1.%2.%3.%4"/>
      <w:lvlJc w:val="left"/>
      <w:pPr>
        <w:ind w:left="1918" w:hanging="72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2998" w:hanging="1080"/>
      </w:pPr>
      <w:rPr>
        <w:rFonts w:hint="default"/>
      </w:rPr>
    </w:lvl>
    <w:lvl w:ilvl="6">
      <w:start w:val="1"/>
      <w:numFmt w:val="decimal"/>
      <w:isLgl/>
      <w:lvlText w:val="%1.%2.%3.%4.%5.%6.%7"/>
      <w:lvlJc w:val="left"/>
      <w:pPr>
        <w:ind w:left="3718" w:hanging="1440"/>
      </w:pPr>
      <w:rPr>
        <w:rFonts w:hint="default"/>
      </w:rPr>
    </w:lvl>
    <w:lvl w:ilvl="7">
      <w:start w:val="1"/>
      <w:numFmt w:val="decimal"/>
      <w:isLgl/>
      <w:lvlText w:val="%1.%2.%3.%4.%5.%6.%7.%8"/>
      <w:lvlJc w:val="left"/>
      <w:pPr>
        <w:ind w:left="4078" w:hanging="1440"/>
      </w:pPr>
      <w:rPr>
        <w:rFonts w:hint="default"/>
      </w:rPr>
    </w:lvl>
    <w:lvl w:ilvl="8">
      <w:start w:val="1"/>
      <w:numFmt w:val="decimal"/>
      <w:isLgl/>
      <w:lvlText w:val="%1.%2.%3.%4.%5.%6.%7.%8.%9"/>
      <w:lvlJc w:val="left"/>
      <w:pPr>
        <w:ind w:left="4438" w:hanging="1440"/>
      </w:pPr>
      <w:rPr>
        <w:rFonts w:hint="default"/>
      </w:rPr>
    </w:lvl>
  </w:abstractNum>
  <w:abstractNum w:abstractNumId="40" w15:restartNumberingAfterBreak="0">
    <w:nsid w:val="21E61F11"/>
    <w:multiLevelType w:val="multilevel"/>
    <w:tmpl w:val="5CCA1234"/>
    <w:lvl w:ilvl="0">
      <w:start w:val="2"/>
      <w:numFmt w:val="decimal"/>
      <w:lvlText w:val="%1"/>
      <w:lvlJc w:val="left"/>
      <w:pPr>
        <w:ind w:hanging="452"/>
      </w:pPr>
      <w:rPr>
        <w:rFonts w:hint="default"/>
      </w:rPr>
    </w:lvl>
    <w:lvl w:ilvl="1">
      <w:start w:val="2"/>
      <w:numFmt w:val="decimal"/>
      <w:lvlText w:val="%1.%2"/>
      <w:lvlJc w:val="left"/>
      <w:pPr>
        <w:ind w:hanging="452"/>
      </w:pPr>
      <w:rPr>
        <w:rFonts w:ascii="Times New Roman" w:eastAsia="Times New Roman" w:hAnsi="Times New Roman" w:hint="default"/>
        <w:b/>
        <w:bCs/>
        <w:sz w:val="22"/>
        <w:szCs w:val="22"/>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1" w15:restartNumberingAfterBreak="0">
    <w:nsid w:val="2C074327"/>
    <w:multiLevelType w:val="hybridMultilevel"/>
    <w:tmpl w:val="D34EF0B0"/>
    <w:lvl w:ilvl="0" w:tplc="45428806">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42" w15:restartNumberingAfterBreak="0">
    <w:nsid w:val="2C740F88"/>
    <w:multiLevelType w:val="hybridMultilevel"/>
    <w:tmpl w:val="1F6A7422"/>
    <w:lvl w:ilvl="0" w:tplc="45B228BA">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15:restartNumberingAfterBreak="0">
    <w:nsid w:val="323B3278"/>
    <w:multiLevelType w:val="multilevel"/>
    <w:tmpl w:val="69EA9CC2"/>
    <w:lvl w:ilvl="0">
      <w:start w:val="2"/>
      <w:numFmt w:val="decimal"/>
      <w:lvlText w:val="%1."/>
      <w:lvlJc w:val="left"/>
      <w:pPr>
        <w:ind w:left="722" w:hanging="452"/>
      </w:pPr>
      <w:rPr>
        <w:rFonts w:ascii="Times New Roman" w:hAnsi="Times New Roman" w:cs="Times New Roman" w:hint="default"/>
        <w:b/>
        <w:bCs/>
        <w:sz w:val="22"/>
        <w:szCs w:val="22"/>
      </w:rPr>
    </w:lvl>
    <w:lvl w:ilvl="1">
      <w:start w:val="1"/>
      <w:numFmt w:val="decimal"/>
      <w:lvlText w:val="%1.%2"/>
      <w:lvlJc w:val="left"/>
      <w:pPr>
        <w:ind w:left="1466" w:hanging="476"/>
      </w:pPr>
      <w:rPr>
        <w:rFonts w:ascii="Times New Roman" w:hAnsi="Times New Roman" w:cs="Times New Roman" w:hint="default"/>
        <w:b/>
        <w:bCs/>
        <w:sz w:val="22"/>
        <w:szCs w:val="22"/>
      </w:rPr>
    </w:lvl>
    <w:lvl w:ilvl="2">
      <w:numFmt w:val="bullet"/>
      <w:lvlText w:val="•"/>
      <w:lvlJc w:val="left"/>
      <w:pPr>
        <w:ind w:left="1655" w:hanging="476"/>
      </w:pPr>
      <w:rPr>
        <w:rFonts w:hint="default"/>
      </w:rPr>
    </w:lvl>
    <w:lvl w:ilvl="3">
      <w:numFmt w:val="bullet"/>
      <w:lvlText w:val="•"/>
      <w:lvlJc w:val="left"/>
      <w:pPr>
        <w:ind w:left="2724" w:hanging="476"/>
      </w:pPr>
      <w:rPr>
        <w:rFonts w:hint="default"/>
      </w:rPr>
    </w:lvl>
    <w:lvl w:ilvl="4">
      <w:numFmt w:val="bullet"/>
      <w:lvlText w:val="•"/>
      <w:lvlJc w:val="left"/>
      <w:pPr>
        <w:ind w:left="3793" w:hanging="476"/>
      </w:pPr>
      <w:rPr>
        <w:rFonts w:hint="default"/>
      </w:rPr>
    </w:lvl>
    <w:lvl w:ilvl="5">
      <w:numFmt w:val="bullet"/>
      <w:lvlText w:val="•"/>
      <w:lvlJc w:val="left"/>
      <w:pPr>
        <w:ind w:left="4862" w:hanging="476"/>
      </w:pPr>
      <w:rPr>
        <w:rFonts w:hint="default"/>
      </w:rPr>
    </w:lvl>
    <w:lvl w:ilvl="6">
      <w:numFmt w:val="bullet"/>
      <w:lvlText w:val="•"/>
      <w:lvlJc w:val="left"/>
      <w:pPr>
        <w:ind w:left="5931" w:hanging="476"/>
      </w:pPr>
      <w:rPr>
        <w:rFonts w:hint="default"/>
      </w:rPr>
    </w:lvl>
    <w:lvl w:ilvl="7">
      <w:numFmt w:val="bullet"/>
      <w:lvlText w:val="•"/>
      <w:lvlJc w:val="left"/>
      <w:pPr>
        <w:ind w:left="6999" w:hanging="476"/>
      </w:pPr>
      <w:rPr>
        <w:rFonts w:hint="default"/>
      </w:rPr>
    </w:lvl>
    <w:lvl w:ilvl="8">
      <w:numFmt w:val="bullet"/>
      <w:lvlText w:val="•"/>
      <w:lvlJc w:val="left"/>
      <w:pPr>
        <w:ind w:left="8068" w:hanging="476"/>
      </w:pPr>
      <w:rPr>
        <w:rFonts w:hint="default"/>
      </w:rPr>
    </w:lvl>
  </w:abstractNum>
  <w:abstractNum w:abstractNumId="44" w15:restartNumberingAfterBreak="0">
    <w:nsid w:val="33AA3D26"/>
    <w:multiLevelType w:val="multilevel"/>
    <w:tmpl w:val="8392FE9C"/>
    <w:lvl w:ilvl="0">
      <w:start w:val="2"/>
      <w:numFmt w:val="decimal"/>
      <w:lvlText w:val="%1."/>
      <w:lvlJc w:val="left"/>
      <w:pPr>
        <w:ind w:left="562" w:hanging="452"/>
      </w:pPr>
      <w:rPr>
        <w:rFonts w:hint="default"/>
        <w:b/>
        <w:bCs/>
        <w:sz w:val="22"/>
        <w:szCs w:val="22"/>
      </w:rPr>
    </w:lvl>
    <w:lvl w:ilvl="1">
      <w:start w:val="1"/>
      <w:numFmt w:val="decimal"/>
      <w:lvlText w:val="%1.%2"/>
      <w:lvlJc w:val="left"/>
      <w:pPr>
        <w:ind w:left="586" w:hanging="476"/>
      </w:pPr>
      <w:rPr>
        <w:rFonts w:ascii="Times New Roman" w:hAnsi="Times New Roman" w:cs="Times New Roman" w:hint="default"/>
        <w:b/>
        <w:bCs/>
        <w:sz w:val="22"/>
        <w:szCs w:val="22"/>
      </w:rPr>
    </w:lvl>
    <w:lvl w:ilvl="2">
      <w:numFmt w:val="bullet"/>
      <w:lvlText w:val="•"/>
      <w:lvlJc w:val="left"/>
      <w:pPr>
        <w:ind w:left="1637" w:hanging="476"/>
      </w:pPr>
      <w:rPr>
        <w:rFonts w:hint="default"/>
      </w:rPr>
    </w:lvl>
    <w:lvl w:ilvl="3">
      <w:numFmt w:val="bullet"/>
      <w:lvlText w:val="•"/>
      <w:lvlJc w:val="left"/>
      <w:pPr>
        <w:ind w:left="2689" w:hanging="476"/>
      </w:pPr>
      <w:rPr>
        <w:rFonts w:hint="default"/>
      </w:rPr>
    </w:lvl>
    <w:lvl w:ilvl="4">
      <w:numFmt w:val="bullet"/>
      <w:lvlText w:val="•"/>
      <w:lvlJc w:val="left"/>
      <w:pPr>
        <w:ind w:left="3740" w:hanging="476"/>
      </w:pPr>
      <w:rPr>
        <w:rFonts w:hint="default"/>
      </w:rPr>
    </w:lvl>
    <w:lvl w:ilvl="5">
      <w:numFmt w:val="bullet"/>
      <w:lvlText w:val="•"/>
      <w:lvlJc w:val="left"/>
      <w:pPr>
        <w:ind w:left="4791" w:hanging="476"/>
      </w:pPr>
      <w:rPr>
        <w:rFonts w:hint="default"/>
      </w:rPr>
    </w:lvl>
    <w:lvl w:ilvl="6">
      <w:numFmt w:val="bullet"/>
      <w:lvlText w:val="•"/>
      <w:lvlJc w:val="left"/>
      <w:pPr>
        <w:ind w:left="5842" w:hanging="476"/>
      </w:pPr>
      <w:rPr>
        <w:rFonts w:hint="default"/>
      </w:rPr>
    </w:lvl>
    <w:lvl w:ilvl="7">
      <w:numFmt w:val="bullet"/>
      <w:lvlText w:val="•"/>
      <w:lvlJc w:val="left"/>
      <w:pPr>
        <w:ind w:left="6893" w:hanging="476"/>
      </w:pPr>
      <w:rPr>
        <w:rFonts w:hint="default"/>
      </w:rPr>
    </w:lvl>
    <w:lvl w:ilvl="8">
      <w:numFmt w:val="bullet"/>
      <w:lvlText w:val="•"/>
      <w:lvlJc w:val="left"/>
      <w:pPr>
        <w:ind w:left="7944" w:hanging="476"/>
      </w:pPr>
      <w:rPr>
        <w:rFonts w:hint="default"/>
      </w:rPr>
    </w:lvl>
  </w:abstractNum>
  <w:abstractNum w:abstractNumId="45" w15:restartNumberingAfterBreak="0">
    <w:nsid w:val="34347AEE"/>
    <w:multiLevelType w:val="hybridMultilevel"/>
    <w:tmpl w:val="54D6143C"/>
    <w:lvl w:ilvl="0" w:tplc="0409000F">
      <w:start w:val="1"/>
      <w:numFmt w:val="decimal"/>
      <w:lvlText w:val="%1."/>
      <w:lvlJc w:val="left"/>
      <w:pPr>
        <w:ind w:left="1100" w:hanging="360"/>
      </w:pPr>
    </w:lvl>
    <w:lvl w:ilvl="1" w:tplc="04090019">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46" w15:restartNumberingAfterBreak="0">
    <w:nsid w:val="398F664A"/>
    <w:multiLevelType w:val="hybridMultilevel"/>
    <w:tmpl w:val="F18082A8"/>
    <w:lvl w:ilvl="0" w:tplc="F3442A1E">
      <w:start w:val="1"/>
      <w:numFmt w:val="bullet"/>
      <w:lvlText w:val=""/>
      <w:lvlJc w:val="left"/>
      <w:pPr>
        <w:ind w:hanging="341"/>
      </w:pPr>
      <w:rPr>
        <w:rFonts w:ascii="Symbol" w:eastAsia="Symbol" w:hAnsi="Symbol" w:hint="default"/>
        <w:w w:val="99"/>
        <w:sz w:val="20"/>
        <w:szCs w:val="20"/>
      </w:rPr>
    </w:lvl>
    <w:lvl w:ilvl="1" w:tplc="2E143528">
      <w:start w:val="1"/>
      <w:numFmt w:val="bullet"/>
      <w:lvlText w:val="•"/>
      <w:lvlJc w:val="left"/>
      <w:rPr>
        <w:rFonts w:hint="default"/>
      </w:rPr>
    </w:lvl>
    <w:lvl w:ilvl="2" w:tplc="D09A59D4">
      <w:start w:val="1"/>
      <w:numFmt w:val="bullet"/>
      <w:lvlText w:val="•"/>
      <w:lvlJc w:val="left"/>
      <w:rPr>
        <w:rFonts w:hint="default"/>
      </w:rPr>
    </w:lvl>
    <w:lvl w:ilvl="3" w:tplc="7662236A">
      <w:start w:val="1"/>
      <w:numFmt w:val="bullet"/>
      <w:lvlText w:val="•"/>
      <w:lvlJc w:val="left"/>
      <w:rPr>
        <w:rFonts w:hint="default"/>
      </w:rPr>
    </w:lvl>
    <w:lvl w:ilvl="4" w:tplc="F8A0A02E">
      <w:start w:val="1"/>
      <w:numFmt w:val="bullet"/>
      <w:lvlText w:val="•"/>
      <w:lvlJc w:val="left"/>
      <w:rPr>
        <w:rFonts w:hint="default"/>
      </w:rPr>
    </w:lvl>
    <w:lvl w:ilvl="5" w:tplc="808870D0">
      <w:start w:val="1"/>
      <w:numFmt w:val="bullet"/>
      <w:lvlText w:val="•"/>
      <w:lvlJc w:val="left"/>
      <w:rPr>
        <w:rFonts w:hint="default"/>
      </w:rPr>
    </w:lvl>
    <w:lvl w:ilvl="6" w:tplc="770EB890">
      <w:start w:val="1"/>
      <w:numFmt w:val="bullet"/>
      <w:lvlText w:val="•"/>
      <w:lvlJc w:val="left"/>
      <w:rPr>
        <w:rFonts w:hint="default"/>
      </w:rPr>
    </w:lvl>
    <w:lvl w:ilvl="7" w:tplc="E3CCB2F4">
      <w:start w:val="1"/>
      <w:numFmt w:val="bullet"/>
      <w:lvlText w:val="•"/>
      <w:lvlJc w:val="left"/>
      <w:rPr>
        <w:rFonts w:hint="default"/>
      </w:rPr>
    </w:lvl>
    <w:lvl w:ilvl="8" w:tplc="C94ACEB6">
      <w:start w:val="1"/>
      <w:numFmt w:val="bullet"/>
      <w:lvlText w:val="•"/>
      <w:lvlJc w:val="left"/>
      <w:rPr>
        <w:rFonts w:hint="default"/>
      </w:rPr>
    </w:lvl>
  </w:abstractNum>
  <w:abstractNum w:abstractNumId="47" w15:restartNumberingAfterBreak="0">
    <w:nsid w:val="3B2830F8"/>
    <w:multiLevelType w:val="hybridMultilevel"/>
    <w:tmpl w:val="C5585710"/>
    <w:lvl w:ilvl="0" w:tplc="A252B1CE">
      <w:start w:val="1"/>
      <w:numFmt w:val="decimal"/>
      <w:lvlText w:val="%1."/>
      <w:lvlJc w:val="left"/>
      <w:pPr>
        <w:ind w:left="1102" w:hanging="360"/>
      </w:pPr>
      <w:rPr>
        <w:rFonts w:hint="default"/>
        <w:b/>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48" w15:restartNumberingAfterBreak="0">
    <w:nsid w:val="3C2E6589"/>
    <w:multiLevelType w:val="hybridMultilevel"/>
    <w:tmpl w:val="068EBDC2"/>
    <w:lvl w:ilvl="0" w:tplc="45B228BA">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9" w15:restartNumberingAfterBreak="0">
    <w:nsid w:val="3CDA3ACE"/>
    <w:multiLevelType w:val="multilevel"/>
    <w:tmpl w:val="79F2CF1C"/>
    <w:lvl w:ilvl="0">
      <w:start w:val="1"/>
      <w:numFmt w:val="decimal"/>
      <w:lvlText w:val="%1."/>
      <w:lvlJc w:val="left"/>
      <w:pPr>
        <w:ind w:left="720" w:hanging="360"/>
      </w:pPr>
      <w:rPr>
        <w:rFonts w:eastAsia="STKaiti" w:hint="default"/>
      </w:rPr>
    </w:lvl>
    <w:lvl w:ilvl="1">
      <w:start w:val="1"/>
      <w:numFmt w:val="decimal"/>
      <w:isLgl/>
      <w:lvlText w:val="%1.%2"/>
      <w:lvlJc w:val="left"/>
      <w:pPr>
        <w:ind w:left="1170" w:hanging="54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3960" w:hanging="1440"/>
      </w:pPr>
      <w:rPr>
        <w:rFonts w:hint="default"/>
      </w:rPr>
    </w:lvl>
  </w:abstractNum>
  <w:abstractNum w:abstractNumId="50" w15:restartNumberingAfterBreak="0">
    <w:nsid w:val="3CE446C7"/>
    <w:multiLevelType w:val="hybridMultilevel"/>
    <w:tmpl w:val="F260DB84"/>
    <w:lvl w:ilvl="0" w:tplc="E4A64586">
      <w:start w:val="1"/>
      <w:numFmt w:val="decimal"/>
      <w:lvlText w:val="%1."/>
      <w:lvlJc w:val="left"/>
      <w:pPr>
        <w:ind w:hanging="452"/>
        <w:jc w:val="right"/>
      </w:pPr>
      <w:rPr>
        <w:rFonts w:ascii="Times New Roman" w:eastAsia="Times New Roman" w:hAnsi="Times New Roman" w:hint="default"/>
        <w:b/>
        <w:bCs/>
        <w:sz w:val="22"/>
        <w:szCs w:val="22"/>
      </w:rPr>
    </w:lvl>
    <w:lvl w:ilvl="1" w:tplc="7E9A4D24">
      <w:start w:val="1"/>
      <w:numFmt w:val="bullet"/>
      <w:lvlText w:val="•"/>
      <w:lvlJc w:val="left"/>
      <w:rPr>
        <w:rFonts w:hint="default"/>
      </w:rPr>
    </w:lvl>
    <w:lvl w:ilvl="2" w:tplc="F2543054">
      <w:start w:val="1"/>
      <w:numFmt w:val="bullet"/>
      <w:lvlText w:val="•"/>
      <w:lvlJc w:val="left"/>
      <w:rPr>
        <w:rFonts w:hint="default"/>
      </w:rPr>
    </w:lvl>
    <w:lvl w:ilvl="3" w:tplc="5BB6C55C">
      <w:start w:val="1"/>
      <w:numFmt w:val="bullet"/>
      <w:lvlText w:val="•"/>
      <w:lvlJc w:val="left"/>
      <w:rPr>
        <w:rFonts w:hint="default"/>
      </w:rPr>
    </w:lvl>
    <w:lvl w:ilvl="4" w:tplc="D13C67DA">
      <w:start w:val="1"/>
      <w:numFmt w:val="bullet"/>
      <w:lvlText w:val="•"/>
      <w:lvlJc w:val="left"/>
      <w:rPr>
        <w:rFonts w:hint="default"/>
      </w:rPr>
    </w:lvl>
    <w:lvl w:ilvl="5" w:tplc="B3AA10DA">
      <w:start w:val="1"/>
      <w:numFmt w:val="bullet"/>
      <w:lvlText w:val="•"/>
      <w:lvlJc w:val="left"/>
      <w:rPr>
        <w:rFonts w:hint="default"/>
      </w:rPr>
    </w:lvl>
    <w:lvl w:ilvl="6" w:tplc="D362EB22">
      <w:start w:val="1"/>
      <w:numFmt w:val="bullet"/>
      <w:lvlText w:val="•"/>
      <w:lvlJc w:val="left"/>
      <w:rPr>
        <w:rFonts w:hint="default"/>
      </w:rPr>
    </w:lvl>
    <w:lvl w:ilvl="7" w:tplc="0B2015D8">
      <w:start w:val="1"/>
      <w:numFmt w:val="bullet"/>
      <w:lvlText w:val="•"/>
      <w:lvlJc w:val="left"/>
      <w:rPr>
        <w:rFonts w:hint="default"/>
      </w:rPr>
    </w:lvl>
    <w:lvl w:ilvl="8" w:tplc="586A5A88">
      <w:start w:val="1"/>
      <w:numFmt w:val="bullet"/>
      <w:lvlText w:val="•"/>
      <w:lvlJc w:val="left"/>
      <w:rPr>
        <w:rFonts w:hint="default"/>
      </w:rPr>
    </w:lvl>
  </w:abstractNum>
  <w:abstractNum w:abstractNumId="51" w15:restartNumberingAfterBreak="0">
    <w:nsid w:val="402A445E"/>
    <w:multiLevelType w:val="multilevel"/>
    <w:tmpl w:val="1136C1A4"/>
    <w:lvl w:ilvl="0">
      <w:start w:val="1"/>
      <w:numFmt w:val="decimal"/>
      <w:lvlText w:val="%1."/>
      <w:lvlJc w:val="left"/>
      <w:pPr>
        <w:ind w:left="745" w:hanging="452"/>
      </w:pPr>
      <w:rPr>
        <w:b/>
        <w:bCs/>
        <w:sz w:val="22"/>
        <w:szCs w:val="22"/>
      </w:rPr>
    </w:lvl>
    <w:lvl w:ilvl="1">
      <w:start w:val="1"/>
      <w:numFmt w:val="decimal"/>
      <w:lvlText w:val="%2)"/>
      <w:lvlJc w:val="left"/>
      <w:pPr>
        <w:ind w:left="1105" w:hanging="360"/>
      </w:pPr>
      <w:rPr>
        <w:rFonts w:ascii="Times New Roman" w:hAnsi="Times New Roman" w:cs="Times New Roman"/>
        <w:b w:val="0"/>
        <w:bCs w:val="0"/>
        <w:sz w:val="24"/>
        <w:szCs w:val="24"/>
      </w:rPr>
    </w:lvl>
    <w:lvl w:ilvl="2">
      <w:numFmt w:val="bullet"/>
      <w:lvlText w:val="•"/>
      <w:lvlJc w:val="left"/>
      <w:pPr>
        <w:ind w:left="2129" w:hanging="360"/>
      </w:pPr>
    </w:lvl>
    <w:lvl w:ilvl="3">
      <w:numFmt w:val="bullet"/>
      <w:lvlText w:val="•"/>
      <w:lvlJc w:val="left"/>
      <w:pPr>
        <w:ind w:left="3154" w:hanging="360"/>
      </w:pPr>
    </w:lvl>
    <w:lvl w:ilvl="4">
      <w:numFmt w:val="bullet"/>
      <w:lvlText w:val="•"/>
      <w:lvlJc w:val="left"/>
      <w:pPr>
        <w:ind w:left="4179" w:hanging="360"/>
      </w:pPr>
    </w:lvl>
    <w:lvl w:ilvl="5">
      <w:numFmt w:val="bullet"/>
      <w:lvlText w:val="•"/>
      <w:lvlJc w:val="left"/>
      <w:pPr>
        <w:ind w:left="5203" w:hanging="360"/>
      </w:pPr>
    </w:lvl>
    <w:lvl w:ilvl="6">
      <w:numFmt w:val="bullet"/>
      <w:lvlText w:val="•"/>
      <w:lvlJc w:val="left"/>
      <w:pPr>
        <w:ind w:left="6228" w:hanging="360"/>
      </w:pPr>
    </w:lvl>
    <w:lvl w:ilvl="7">
      <w:numFmt w:val="bullet"/>
      <w:lvlText w:val="•"/>
      <w:lvlJc w:val="left"/>
      <w:pPr>
        <w:ind w:left="7252" w:hanging="360"/>
      </w:pPr>
    </w:lvl>
    <w:lvl w:ilvl="8">
      <w:numFmt w:val="bullet"/>
      <w:lvlText w:val="•"/>
      <w:lvlJc w:val="left"/>
      <w:pPr>
        <w:ind w:left="8277" w:hanging="360"/>
      </w:pPr>
    </w:lvl>
  </w:abstractNum>
  <w:abstractNum w:abstractNumId="52" w15:restartNumberingAfterBreak="0">
    <w:nsid w:val="42132746"/>
    <w:multiLevelType w:val="hybridMultilevel"/>
    <w:tmpl w:val="9EC8FA24"/>
    <w:lvl w:ilvl="0" w:tplc="FEBC0FC2">
      <w:start w:val="1"/>
      <w:numFmt w:val="decimal"/>
      <w:lvlText w:val="%1."/>
      <w:lvlJc w:val="left"/>
      <w:pPr>
        <w:ind w:hanging="452"/>
      </w:pPr>
      <w:rPr>
        <w:rFonts w:ascii="Times New Roman" w:eastAsia="Times New Roman" w:hAnsi="Times New Roman" w:hint="default"/>
        <w:b/>
        <w:bCs/>
        <w:sz w:val="22"/>
        <w:szCs w:val="22"/>
      </w:rPr>
    </w:lvl>
    <w:lvl w:ilvl="1" w:tplc="C69E407C">
      <w:start w:val="1"/>
      <w:numFmt w:val="decimal"/>
      <w:lvlText w:val="%2."/>
      <w:lvlJc w:val="left"/>
      <w:pPr>
        <w:ind w:hanging="509"/>
      </w:pPr>
      <w:rPr>
        <w:rFonts w:ascii="Times New Roman" w:eastAsia="Times New Roman" w:hAnsi="Times New Roman" w:hint="default"/>
        <w:sz w:val="22"/>
        <w:szCs w:val="22"/>
      </w:rPr>
    </w:lvl>
    <w:lvl w:ilvl="2" w:tplc="475AC262">
      <w:start w:val="1"/>
      <w:numFmt w:val="bullet"/>
      <w:lvlText w:val="•"/>
      <w:lvlJc w:val="left"/>
      <w:rPr>
        <w:rFonts w:hint="default"/>
      </w:rPr>
    </w:lvl>
    <w:lvl w:ilvl="3" w:tplc="9D126BF4">
      <w:start w:val="1"/>
      <w:numFmt w:val="bullet"/>
      <w:lvlText w:val="•"/>
      <w:lvlJc w:val="left"/>
      <w:rPr>
        <w:rFonts w:hint="default"/>
      </w:rPr>
    </w:lvl>
    <w:lvl w:ilvl="4" w:tplc="FF5AA586">
      <w:start w:val="1"/>
      <w:numFmt w:val="bullet"/>
      <w:lvlText w:val="•"/>
      <w:lvlJc w:val="left"/>
      <w:rPr>
        <w:rFonts w:hint="default"/>
      </w:rPr>
    </w:lvl>
    <w:lvl w:ilvl="5" w:tplc="A76AFFC6">
      <w:start w:val="1"/>
      <w:numFmt w:val="bullet"/>
      <w:lvlText w:val="•"/>
      <w:lvlJc w:val="left"/>
      <w:rPr>
        <w:rFonts w:hint="default"/>
      </w:rPr>
    </w:lvl>
    <w:lvl w:ilvl="6" w:tplc="092089F4">
      <w:start w:val="1"/>
      <w:numFmt w:val="bullet"/>
      <w:lvlText w:val="•"/>
      <w:lvlJc w:val="left"/>
      <w:rPr>
        <w:rFonts w:hint="default"/>
      </w:rPr>
    </w:lvl>
    <w:lvl w:ilvl="7" w:tplc="E97CC1CC">
      <w:start w:val="1"/>
      <w:numFmt w:val="bullet"/>
      <w:lvlText w:val="•"/>
      <w:lvlJc w:val="left"/>
      <w:rPr>
        <w:rFonts w:hint="default"/>
      </w:rPr>
    </w:lvl>
    <w:lvl w:ilvl="8" w:tplc="2CCE6748">
      <w:start w:val="1"/>
      <w:numFmt w:val="bullet"/>
      <w:lvlText w:val="•"/>
      <w:lvlJc w:val="left"/>
      <w:rPr>
        <w:rFonts w:hint="default"/>
      </w:rPr>
    </w:lvl>
  </w:abstractNum>
  <w:abstractNum w:abstractNumId="53" w15:restartNumberingAfterBreak="0">
    <w:nsid w:val="433D3FE7"/>
    <w:multiLevelType w:val="multilevel"/>
    <w:tmpl w:val="A094FD84"/>
    <w:lvl w:ilvl="0">
      <w:start w:val="2"/>
      <w:numFmt w:val="decimal"/>
      <w:lvlText w:val="%1"/>
      <w:lvlJc w:val="left"/>
      <w:pPr>
        <w:ind w:left="360" w:hanging="360"/>
      </w:pPr>
      <w:rPr>
        <w:rFonts w:hint="default"/>
        <w:b/>
      </w:rPr>
    </w:lvl>
    <w:lvl w:ilvl="1">
      <w:start w:val="1"/>
      <w:numFmt w:val="decimal"/>
      <w:lvlText w:val="%1.%2"/>
      <w:lvlJc w:val="left"/>
      <w:pPr>
        <w:ind w:left="1306" w:hanging="360"/>
      </w:pPr>
      <w:rPr>
        <w:rFonts w:hint="default"/>
        <w:b/>
      </w:rPr>
    </w:lvl>
    <w:lvl w:ilvl="2">
      <w:start w:val="1"/>
      <w:numFmt w:val="decimal"/>
      <w:lvlText w:val="%1.%2.%3"/>
      <w:lvlJc w:val="left"/>
      <w:pPr>
        <w:ind w:left="2612" w:hanging="720"/>
      </w:pPr>
      <w:rPr>
        <w:rFonts w:hint="default"/>
        <w:b/>
      </w:rPr>
    </w:lvl>
    <w:lvl w:ilvl="3">
      <w:start w:val="1"/>
      <w:numFmt w:val="decimal"/>
      <w:lvlText w:val="%1.%2.%3.%4"/>
      <w:lvlJc w:val="left"/>
      <w:pPr>
        <w:ind w:left="3558" w:hanging="720"/>
      </w:pPr>
      <w:rPr>
        <w:rFonts w:hint="default"/>
        <w:b/>
      </w:rPr>
    </w:lvl>
    <w:lvl w:ilvl="4">
      <w:start w:val="1"/>
      <w:numFmt w:val="decimal"/>
      <w:lvlText w:val="%1.%2.%3.%4.%5"/>
      <w:lvlJc w:val="left"/>
      <w:pPr>
        <w:ind w:left="4864" w:hanging="1080"/>
      </w:pPr>
      <w:rPr>
        <w:rFonts w:hint="default"/>
        <w:b/>
      </w:rPr>
    </w:lvl>
    <w:lvl w:ilvl="5">
      <w:start w:val="1"/>
      <w:numFmt w:val="decimal"/>
      <w:lvlText w:val="%1.%2.%3.%4.%5.%6"/>
      <w:lvlJc w:val="left"/>
      <w:pPr>
        <w:ind w:left="5810" w:hanging="1080"/>
      </w:pPr>
      <w:rPr>
        <w:rFonts w:hint="default"/>
        <w:b/>
      </w:rPr>
    </w:lvl>
    <w:lvl w:ilvl="6">
      <w:start w:val="1"/>
      <w:numFmt w:val="decimal"/>
      <w:lvlText w:val="%1.%2.%3.%4.%5.%6.%7"/>
      <w:lvlJc w:val="left"/>
      <w:pPr>
        <w:ind w:left="7116" w:hanging="1440"/>
      </w:pPr>
      <w:rPr>
        <w:rFonts w:hint="default"/>
        <w:b/>
      </w:rPr>
    </w:lvl>
    <w:lvl w:ilvl="7">
      <w:start w:val="1"/>
      <w:numFmt w:val="decimal"/>
      <w:lvlText w:val="%1.%2.%3.%4.%5.%6.%7.%8"/>
      <w:lvlJc w:val="left"/>
      <w:pPr>
        <w:ind w:left="8062" w:hanging="1440"/>
      </w:pPr>
      <w:rPr>
        <w:rFonts w:hint="default"/>
        <w:b/>
      </w:rPr>
    </w:lvl>
    <w:lvl w:ilvl="8">
      <w:start w:val="1"/>
      <w:numFmt w:val="decimal"/>
      <w:lvlText w:val="%1.%2.%3.%4.%5.%6.%7.%8.%9"/>
      <w:lvlJc w:val="left"/>
      <w:pPr>
        <w:ind w:left="9008" w:hanging="1440"/>
      </w:pPr>
      <w:rPr>
        <w:rFonts w:hint="default"/>
        <w:b/>
      </w:rPr>
    </w:lvl>
  </w:abstractNum>
  <w:abstractNum w:abstractNumId="54" w15:restartNumberingAfterBreak="0">
    <w:nsid w:val="467C5323"/>
    <w:multiLevelType w:val="multilevel"/>
    <w:tmpl w:val="00000886"/>
    <w:lvl w:ilvl="0">
      <w:start w:val="1"/>
      <w:numFmt w:val="decimal"/>
      <w:lvlText w:val="%1."/>
      <w:lvlJc w:val="left"/>
      <w:pPr>
        <w:ind w:left="562" w:hanging="452"/>
      </w:pPr>
      <w:rPr>
        <w:rFonts w:ascii="Times New Roman" w:hAnsi="Times New Roman" w:cs="Times New Roman"/>
        <w:b/>
        <w:bCs/>
        <w:sz w:val="22"/>
        <w:szCs w:val="22"/>
      </w:rPr>
    </w:lvl>
    <w:lvl w:ilvl="1">
      <w:start w:val="1"/>
      <w:numFmt w:val="decimal"/>
      <w:lvlText w:val="%1.%2"/>
      <w:lvlJc w:val="left"/>
      <w:pPr>
        <w:ind w:left="586" w:hanging="476"/>
      </w:pPr>
      <w:rPr>
        <w:rFonts w:ascii="Times New Roman" w:hAnsi="Times New Roman" w:cs="Times New Roman"/>
        <w:b/>
        <w:bCs/>
        <w:sz w:val="22"/>
        <w:szCs w:val="22"/>
      </w:rPr>
    </w:lvl>
    <w:lvl w:ilvl="2">
      <w:numFmt w:val="bullet"/>
      <w:lvlText w:val="•"/>
      <w:lvlJc w:val="left"/>
      <w:pPr>
        <w:ind w:left="1655" w:hanging="476"/>
      </w:pPr>
    </w:lvl>
    <w:lvl w:ilvl="3">
      <w:numFmt w:val="bullet"/>
      <w:lvlText w:val="•"/>
      <w:lvlJc w:val="left"/>
      <w:pPr>
        <w:ind w:left="2724" w:hanging="476"/>
      </w:pPr>
    </w:lvl>
    <w:lvl w:ilvl="4">
      <w:numFmt w:val="bullet"/>
      <w:lvlText w:val="•"/>
      <w:lvlJc w:val="left"/>
      <w:pPr>
        <w:ind w:left="3793" w:hanging="476"/>
      </w:pPr>
    </w:lvl>
    <w:lvl w:ilvl="5">
      <w:numFmt w:val="bullet"/>
      <w:lvlText w:val="•"/>
      <w:lvlJc w:val="left"/>
      <w:pPr>
        <w:ind w:left="4862" w:hanging="476"/>
      </w:pPr>
    </w:lvl>
    <w:lvl w:ilvl="6">
      <w:numFmt w:val="bullet"/>
      <w:lvlText w:val="•"/>
      <w:lvlJc w:val="left"/>
      <w:pPr>
        <w:ind w:left="5931" w:hanging="476"/>
      </w:pPr>
    </w:lvl>
    <w:lvl w:ilvl="7">
      <w:numFmt w:val="bullet"/>
      <w:lvlText w:val="•"/>
      <w:lvlJc w:val="left"/>
      <w:pPr>
        <w:ind w:left="6999" w:hanging="476"/>
      </w:pPr>
    </w:lvl>
    <w:lvl w:ilvl="8">
      <w:numFmt w:val="bullet"/>
      <w:lvlText w:val="•"/>
      <w:lvlJc w:val="left"/>
      <w:pPr>
        <w:ind w:left="8068" w:hanging="476"/>
      </w:pPr>
    </w:lvl>
  </w:abstractNum>
  <w:abstractNum w:abstractNumId="55" w15:restartNumberingAfterBreak="0">
    <w:nsid w:val="49755341"/>
    <w:multiLevelType w:val="multilevel"/>
    <w:tmpl w:val="5740876E"/>
    <w:lvl w:ilvl="0">
      <w:start w:val="1"/>
      <w:numFmt w:val="decimal"/>
      <w:lvlText w:val="%1."/>
      <w:lvlJc w:val="left"/>
      <w:pPr>
        <w:ind w:left="745" w:hanging="452"/>
      </w:pPr>
      <w:rPr>
        <w:b/>
        <w:bCs/>
        <w:sz w:val="22"/>
        <w:szCs w:val="22"/>
      </w:rPr>
    </w:lvl>
    <w:lvl w:ilvl="1">
      <w:start w:val="1"/>
      <w:numFmt w:val="decimal"/>
      <w:lvlText w:val="%2."/>
      <w:lvlJc w:val="left"/>
      <w:pPr>
        <w:ind w:left="1105" w:hanging="360"/>
      </w:pPr>
      <w:rPr>
        <w:b w:val="0"/>
        <w:bCs w:val="0"/>
        <w:sz w:val="24"/>
        <w:szCs w:val="24"/>
      </w:rPr>
    </w:lvl>
    <w:lvl w:ilvl="2">
      <w:numFmt w:val="bullet"/>
      <w:lvlText w:val="•"/>
      <w:lvlJc w:val="left"/>
      <w:pPr>
        <w:ind w:left="2129" w:hanging="360"/>
      </w:pPr>
    </w:lvl>
    <w:lvl w:ilvl="3">
      <w:numFmt w:val="bullet"/>
      <w:lvlText w:val="•"/>
      <w:lvlJc w:val="left"/>
      <w:pPr>
        <w:ind w:left="3154" w:hanging="360"/>
      </w:pPr>
    </w:lvl>
    <w:lvl w:ilvl="4">
      <w:numFmt w:val="bullet"/>
      <w:lvlText w:val="•"/>
      <w:lvlJc w:val="left"/>
      <w:pPr>
        <w:ind w:left="4179" w:hanging="360"/>
      </w:pPr>
    </w:lvl>
    <w:lvl w:ilvl="5">
      <w:numFmt w:val="bullet"/>
      <w:lvlText w:val="•"/>
      <w:lvlJc w:val="left"/>
      <w:pPr>
        <w:ind w:left="5203" w:hanging="360"/>
      </w:pPr>
    </w:lvl>
    <w:lvl w:ilvl="6">
      <w:numFmt w:val="bullet"/>
      <w:lvlText w:val="•"/>
      <w:lvlJc w:val="left"/>
      <w:pPr>
        <w:ind w:left="6228" w:hanging="360"/>
      </w:pPr>
    </w:lvl>
    <w:lvl w:ilvl="7">
      <w:numFmt w:val="bullet"/>
      <w:lvlText w:val="•"/>
      <w:lvlJc w:val="left"/>
      <w:pPr>
        <w:ind w:left="7252" w:hanging="360"/>
      </w:pPr>
    </w:lvl>
    <w:lvl w:ilvl="8">
      <w:numFmt w:val="bullet"/>
      <w:lvlText w:val="•"/>
      <w:lvlJc w:val="left"/>
      <w:pPr>
        <w:ind w:left="8277" w:hanging="360"/>
      </w:pPr>
    </w:lvl>
  </w:abstractNum>
  <w:abstractNum w:abstractNumId="56" w15:restartNumberingAfterBreak="0">
    <w:nsid w:val="4AB704CA"/>
    <w:multiLevelType w:val="hybridMultilevel"/>
    <w:tmpl w:val="EDD0C2E4"/>
    <w:lvl w:ilvl="0" w:tplc="2DBCE582">
      <w:start w:val="1"/>
      <w:numFmt w:val="decimal"/>
      <w:lvlText w:val="%1."/>
      <w:lvlJc w:val="left"/>
      <w:pPr>
        <w:ind w:hanging="452"/>
      </w:pPr>
      <w:rPr>
        <w:rFonts w:ascii="Times New Roman" w:eastAsia="Times New Roman" w:hAnsi="Times New Roman" w:hint="default"/>
        <w:b/>
        <w:bCs/>
        <w:sz w:val="22"/>
        <w:szCs w:val="22"/>
      </w:rPr>
    </w:lvl>
    <w:lvl w:ilvl="1" w:tplc="4938371C">
      <w:start w:val="1"/>
      <w:numFmt w:val="bullet"/>
      <w:lvlText w:val="•"/>
      <w:lvlJc w:val="left"/>
      <w:rPr>
        <w:rFonts w:hint="default"/>
      </w:rPr>
    </w:lvl>
    <w:lvl w:ilvl="2" w:tplc="ADDED1F0">
      <w:start w:val="1"/>
      <w:numFmt w:val="bullet"/>
      <w:lvlText w:val="•"/>
      <w:lvlJc w:val="left"/>
      <w:rPr>
        <w:rFonts w:hint="default"/>
      </w:rPr>
    </w:lvl>
    <w:lvl w:ilvl="3" w:tplc="818AE8A6">
      <w:start w:val="1"/>
      <w:numFmt w:val="bullet"/>
      <w:lvlText w:val="•"/>
      <w:lvlJc w:val="left"/>
      <w:rPr>
        <w:rFonts w:hint="default"/>
      </w:rPr>
    </w:lvl>
    <w:lvl w:ilvl="4" w:tplc="B290D9EC">
      <w:start w:val="1"/>
      <w:numFmt w:val="bullet"/>
      <w:lvlText w:val="•"/>
      <w:lvlJc w:val="left"/>
      <w:rPr>
        <w:rFonts w:hint="default"/>
      </w:rPr>
    </w:lvl>
    <w:lvl w:ilvl="5" w:tplc="F1980B24">
      <w:start w:val="1"/>
      <w:numFmt w:val="bullet"/>
      <w:lvlText w:val="•"/>
      <w:lvlJc w:val="left"/>
      <w:rPr>
        <w:rFonts w:hint="default"/>
      </w:rPr>
    </w:lvl>
    <w:lvl w:ilvl="6" w:tplc="D6F8A8F4">
      <w:start w:val="1"/>
      <w:numFmt w:val="bullet"/>
      <w:lvlText w:val="•"/>
      <w:lvlJc w:val="left"/>
      <w:rPr>
        <w:rFonts w:hint="default"/>
      </w:rPr>
    </w:lvl>
    <w:lvl w:ilvl="7" w:tplc="437C7EEC">
      <w:start w:val="1"/>
      <w:numFmt w:val="bullet"/>
      <w:lvlText w:val="•"/>
      <w:lvlJc w:val="left"/>
      <w:rPr>
        <w:rFonts w:hint="default"/>
      </w:rPr>
    </w:lvl>
    <w:lvl w:ilvl="8" w:tplc="CB340C30">
      <w:start w:val="1"/>
      <w:numFmt w:val="bullet"/>
      <w:lvlText w:val="•"/>
      <w:lvlJc w:val="left"/>
      <w:rPr>
        <w:rFonts w:hint="default"/>
      </w:rPr>
    </w:lvl>
  </w:abstractNum>
  <w:abstractNum w:abstractNumId="57" w15:restartNumberingAfterBreak="0">
    <w:nsid w:val="4B122806"/>
    <w:multiLevelType w:val="hybridMultilevel"/>
    <w:tmpl w:val="6BACFCAA"/>
    <w:lvl w:ilvl="0" w:tplc="E93C295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8" w15:restartNumberingAfterBreak="0">
    <w:nsid w:val="4E892F2C"/>
    <w:multiLevelType w:val="hybridMultilevel"/>
    <w:tmpl w:val="D694ACF0"/>
    <w:lvl w:ilvl="0" w:tplc="02D27E00">
      <w:start w:val="1"/>
      <w:numFmt w:val="bullet"/>
      <w:lvlText w:val=""/>
      <w:lvlJc w:val="left"/>
      <w:pPr>
        <w:ind w:hanging="360"/>
      </w:pPr>
      <w:rPr>
        <w:rFonts w:ascii="Symbol" w:eastAsia="Symbol" w:hAnsi="Symbol" w:hint="default"/>
        <w:w w:val="99"/>
        <w:sz w:val="20"/>
        <w:szCs w:val="20"/>
      </w:rPr>
    </w:lvl>
    <w:lvl w:ilvl="1" w:tplc="59B86CDE">
      <w:start w:val="1"/>
      <w:numFmt w:val="bullet"/>
      <w:lvlText w:val="•"/>
      <w:lvlJc w:val="left"/>
      <w:rPr>
        <w:rFonts w:hint="default"/>
      </w:rPr>
    </w:lvl>
    <w:lvl w:ilvl="2" w:tplc="05CC9F58">
      <w:start w:val="1"/>
      <w:numFmt w:val="bullet"/>
      <w:lvlText w:val="•"/>
      <w:lvlJc w:val="left"/>
      <w:rPr>
        <w:rFonts w:hint="default"/>
      </w:rPr>
    </w:lvl>
    <w:lvl w:ilvl="3" w:tplc="61042EEC">
      <w:start w:val="1"/>
      <w:numFmt w:val="bullet"/>
      <w:lvlText w:val="•"/>
      <w:lvlJc w:val="left"/>
      <w:rPr>
        <w:rFonts w:hint="default"/>
      </w:rPr>
    </w:lvl>
    <w:lvl w:ilvl="4" w:tplc="7FB25BE6">
      <w:start w:val="1"/>
      <w:numFmt w:val="bullet"/>
      <w:lvlText w:val="•"/>
      <w:lvlJc w:val="left"/>
      <w:rPr>
        <w:rFonts w:hint="default"/>
      </w:rPr>
    </w:lvl>
    <w:lvl w:ilvl="5" w:tplc="15EA1890">
      <w:start w:val="1"/>
      <w:numFmt w:val="bullet"/>
      <w:lvlText w:val="•"/>
      <w:lvlJc w:val="left"/>
      <w:rPr>
        <w:rFonts w:hint="default"/>
      </w:rPr>
    </w:lvl>
    <w:lvl w:ilvl="6" w:tplc="979CDC40">
      <w:start w:val="1"/>
      <w:numFmt w:val="bullet"/>
      <w:lvlText w:val="•"/>
      <w:lvlJc w:val="left"/>
      <w:rPr>
        <w:rFonts w:hint="default"/>
      </w:rPr>
    </w:lvl>
    <w:lvl w:ilvl="7" w:tplc="338030A2">
      <w:start w:val="1"/>
      <w:numFmt w:val="bullet"/>
      <w:lvlText w:val="•"/>
      <w:lvlJc w:val="left"/>
      <w:rPr>
        <w:rFonts w:hint="default"/>
      </w:rPr>
    </w:lvl>
    <w:lvl w:ilvl="8" w:tplc="2FF649D2">
      <w:start w:val="1"/>
      <w:numFmt w:val="bullet"/>
      <w:lvlText w:val="•"/>
      <w:lvlJc w:val="left"/>
      <w:rPr>
        <w:rFonts w:hint="default"/>
      </w:rPr>
    </w:lvl>
  </w:abstractNum>
  <w:abstractNum w:abstractNumId="59" w15:restartNumberingAfterBreak="0">
    <w:nsid w:val="51991675"/>
    <w:multiLevelType w:val="hybridMultilevel"/>
    <w:tmpl w:val="5B30BB5A"/>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0" w15:restartNumberingAfterBreak="0">
    <w:nsid w:val="53052D70"/>
    <w:multiLevelType w:val="hybridMultilevel"/>
    <w:tmpl w:val="A09E6B7E"/>
    <w:lvl w:ilvl="0" w:tplc="20108F58">
      <w:start w:val="1"/>
      <w:numFmt w:val="decimal"/>
      <w:lvlText w:val="%1."/>
      <w:lvlJc w:val="left"/>
      <w:pPr>
        <w:ind w:hanging="452"/>
      </w:pPr>
      <w:rPr>
        <w:rFonts w:ascii="Times New Roman" w:eastAsia="Times New Roman" w:hAnsi="Times New Roman" w:hint="default"/>
        <w:b/>
        <w:bCs/>
        <w:sz w:val="22"/>
        <w:szCs w:val="22"/>
      </w:rPr>
    </w:lvl>
    <w:lvl w:ilvl="1" w:tplc="CF1CE280">
      <w:start w:val="1"/>
      <w:numFmt w:val="lowerLetter"/>
      <w:lvlText w:val="(%2)"/>
      <w:lvlJc w:val="left"/>
      <w:pPr>
        <w:ind w:hanging="500"/>
      </w:pPr>
      <w:rPr>
        <w:rFonts w:ascii="Times New Roman" w:eastAsia="Times New Roman" w:hAnsi="Times New Roman" w:hint="default"/>
        <w:sz w:val="22"/>
        <w:szCs w:val="22"/>
      </w:rPr>
    </w:lvl>
    <w:lvl w:ilvl="2" w:tplc="C7443484">
      <w:start w:val="1"/>
      <w:numFmt w:val="bullet"/>
      <w:lvlText w:val="•"/>
      <w:lvlJc w:val="left"/>
      <w:rPr>
        <w:rFonts w:hint="default"/>
      </w:rPr>
    </w:lvl>
    <w:lvl w:ilvl="3" w:tplc="2A30D886">
      <w:start w:val="1"/>
      <w:numFmt w:val="bullet"/>
      <w:lvlText w:val="•"/>
      <w:lvlJc w:val="left"/>
      <w:rPr>
        <w:rFonts w:hint="default"/>
      </w:rPr>
    </w:lvl>
    <w:lvl w:ilvl="4" w:tplc="27C036A0">
      <w:start w:val="1"/>
      <w:numFmt w:val="bullet"/>
      <w:lvlText w:val="•"/>
      <w:lvlJc w:val="left"/>
      <w:rPr>
        <w:rFonts w:hint="default"/>
      </w:rPr>
    </w:lvl>
    <w:lvl w:ilvl="5" w:tplc="242866F4">
      <w:start w:val="1"/>
      <w:numFmt w:val="bullet"/>
      <w:lvlText w:val="•"/>
      <w:lvlJc w:val="left"/>
      <w:rPr>
        <w:rFonts w:hint="default"/>
      </w:rPr>
    </w:lvl>
    <w:lvl w:ilvl="6" w:tplc="14AA3412">
      <w:start w:val="1"/>
      <w:numFmt w:val="bullet"/>
      <w:lvlText w:val="•"/>
      <w:lvlJc w:val="left"/>
      <w:rPr>
        <w:rFonts w:hint="default"/>
      </w:rPr>
    </w:lvl>
    <w:lvl w:ilvl="7" w:tplc="157E0702">
      <w:start w:val="1"/>
      <w:numFmt w:val="bullet"/>
      <w:lvlText w:val="•"/>
      <w:lvlJc w:val="left"/>
      <w:rPr>
        <w:rFonts w:hint="default"/>
      </w:rPr>
    </w:lvl>
    <w:lvl w:ilvl="8" w:tplc="39DACB7C">
      <w:start w:val="1"/>
      <w:numFmt w:val="bullet"/>
      <w:lvlText w:val="•"/>
      <w:lvlJc w:val="left"/>
      <w:rPr>
        <w:rFonts w:hint="default"/>
      </w:rPr>
    </w:lvl>
  </w:abstractNum>
  <w:abstractNum w:abstractNumId="61" w15:restartNumberingAfterBreak="0">
    <w:nsid w:val="55F278F3"/>
    <w:multiLevelType w:val="multilevel"/>
    <w:tmpl w:val="1136C1A4"/>
    <w:lvl w:ilvl="0">
      <w:start w:val="1"/>
      <w:numFmt w:val="decimal"/>
      <w:lvlText w:val="%1."/>
      <w:lvlJc w:val="left"/>
      <w:pPr>
        <w:ind w:left="745" w:hanging="452"/>
      </w:pPr>
      <w:rPr>
        <w:b/>
        <w:bCs/>
        <w:sz w:val="22"/>
        <w:szCs w:val="22"/>
      </w:rPr>
    </w:lvl>
    <w:lvl w:ilvl="1">
      <w:start w:val="1"/>
      <w:numFmt w:val="decimal"/>
      <w:lvlText w:val="%2)"/>
      <w:lvlJc w:val="left"/>
      <w:pPr>
        <w:ind w:left="900" w:hanging="360"/>
      </w:pPr>
      <w:rPr>
        <w:rFonts w:ascii="Times New Roman" w:hAnsi="Times New Roman" w:cs="Times New Roman"/>
        <w:b w:val="0"/>
        <w:bCs w:val="0"/>
        <w:sz w:val="24"/>
        <w:szCs w:val="24"/>
      </w:rPr>
    </w:lvl>
    <w:lvl w:ilvl="2">
      <w:numFmt w:val="bullet"/>
      <w:lvlText w:val="•"/>
      <w:lvlJc w:val="left"/>
      <w:pPr>
        <w:ind w:left="2129" w:hanging="360"/>
      </w:pPr>
    </w:lvl>
    <w:lvl w:ilvl="3">
      <w:numFmt w:val="bullet"/>
      <w:lvlText w:val="•"/>
      <w:lvlJc w:val="left"/>
      <w:pPr>
        <w:ind w:left="3154" w:hanging="360"/>
      </w:pPr>
    </w:lvl>
    <w:lvl w:ilvl="4">
      <w:numFmt w:val="bullet"/>
      <w:lvlText w:val="•"/>
      <w:lvlJc w:val="left"/>
      <w:pPr>
        <w:ind w:left="4179" w:hanging="360"/>
      </w:pPr>
    </w:lvl>
    <w:lvl w:ilvl="5">
      <w:numFmt w:val="bullet"/>
      <w:lvlText w:val="•"/>
      <w:lvlJc w:val="left"/>
      <w:pPr>
        <w:ind w:left="5203" w:hanging="360"/>
      </w:pPr>
    </w:lvl>
    <w:lvl w:ilvl="6">
      <w:numFmt w:val="bullet"/>
      <w:lvlText w:val="•"/>
      <w:lvlJc w:val="left"/>
      <w:pPr>
        <w:ind w:left="6228" w:hanging="360"/>
      </w:pPr>
    </w:lvl>
    <w:lvl w:ilvl="7">
      <w:numFmt w:val="bullet"/>
      <w:lvlText w:val="•"/>
      <w:lvlJc w:val="left"/>
      <w:pPr>
        <w:ind w:left="7252" w:hanging="360"/>
      </w:pPr>
    </w:lvl>
    <w:lvl w:ilvl="8">
      <w:numFmt w:val="bullet"/>
      <w:lvlText w:val="•"/>
      <w:lvlJc w:val="left"/>
      <w:pPr>
        <w:ind w:left="8277" w:hanging="360"/>
      </w:pPr>
    </w:lvl>
  </w:abstractNum>
  <w:abstractNum w:abstractNumId="62" w15:restartNumberingAfterBreak="0">
    <w:nsid w:val="569569FF"/>
    <w:multiLevelType w:val="hybridMultilevel"/>
    <w:tmpl w:val="3D3A26D6"/>
    <w:lvl w:ilvl="0" w:tplc="5580AABE">
      <w:start w:val="1"/>
      <w:numFmt w:val="decimal"/>
      <w:lvlText w:val="%1."/>
      <w:lvlJc w:val="left"/>
      <w:pPr>
        <w:ind w:hanging="452"/>
      </w:pPr>
      <w:rPr>
        <w:rFonts w:ascii="Times New Roman" w:eastAsia="Times New Roman" w:hAnsi="Times New Roman" w:hint="default"/>
        <w:b/>
        <w:bCs/>
        <w:sz w:val="22"/>
        <w:szCs w:val="22"/>
      </w:rPr>
    </w:lvl>
    <w:lvl w:ilvl="1" w:tplc="AEB4D7F6">
      <w:start w:val="1"/>
      <w:numFmt w:val="decimal"/>
      <w:lvlText w:val="%2."/>
      <w:lvlJc w:val="left"/>
      <w:pPr>
        <w:ind w:hanging="632"/>
      </w:pPr>
      <w:rPr>
        <w:rFonts w:ascii="Times New Roman" w:eastAsia="Times New Roman" w:hAnsi="Times New Roman" w:hint="default"/>
        <w:sz w:val="22"/>
        <w:szCs w:val="22"/>
      </w:rPr>
    </w:lvl>
    <w:lvl w:ilvl="2" w:tplc="9764449A">
      <w:start w:val="1"/>
      <w:numFmt w:val="bullet"/>
      <w:lvlText w:val="•"/>
      <w:lvlJc w:val="left"/>
      <w:rPr>
        <w:rFonts w:hint="default"/>
      </w:rPr>
    </w:lvl>
    <w:lvl w:ilvl="3" w:tplc="2E586C6C">
      <w:start w:val="1"/>
      <w:numFmt w:val="bullet"/>
      <w:lvlText w:val="•"/>
      <w:lvlJc w:val="left"/>
      <w:rPr>
        <w:rFonts w:hint="default"/>
      </w:rPr>
    </w:lvl>
    <w:lvl w:ilvl="4" w:tplc="E0CA5432">
      <w:start w:val="1"/>
      <w:numFmt w:val="bullet"/>
      <w:lvlText w:val="•"/>
      <w:lvlJc w:val="left"/>
      <w:rPr>
        <w:rFonts w:hint="default"/>
      </w:rPr>
    </w:lvl>
    <w:lvl w:ilvl="5" w:tplc="974497E8">
      <w:start w:val="1"/>
      <w:numFmt w:val="bullet"/>
      <w:lvlText w:val="•"/>
      <w:lvlJc w:val="left"/>
      <w:rPr>
        <w:rFonts w:hint="default"/>
      </w:rPr>
    </w:lvl>
    <w:lvl w:ilvl="6" w:tplc="27B0F61E">
      <w:start w:val="1"/>
      <w:numFmt w:val="bullet"/>
      <w:lvlText w:val="•"/>
      <w:lvlJc w:val="left"/>
      <w:rPr>
        <w:rFonts w:hint="default"/>
      </w:rPr>
    </w:lvl>
    <w:lvl w:ilvl="7" w:tplc="775A2C90">
      <w:start w:val="1"/>
      <w:numFmt w:val="bullet"/>
      <w:lvlText w:val="•"/>
      <w:lvlJc w:val="left"/>
      <w:rPr>
        <w:rFonts w:hint="default"/>
      </w:rPr>
    </w:lvl>
    <w:lvl w:ilvl="8" w:tplc="03202074">
      <w:start w:val="1"/>
      <w:numFmt w:val="bullet"/>
      <w:lvlText w:val="•"/>
      <w:lvlJc w:val="left"/>
      <w:rPr>
        <w:rFonts w:hint="default"/>
      </w:rPr>
    </w:lvl>
  </w:abstractNum>
  <w:abstractNum w:abstractNumId="63" w15:restartNumberingAfterBreak="0">
    <w:nsid w:val="57DD0E2C"/>
    <w:multiLevelType w:val="multilevel"/>
    <w:tmpl w:val="6336AE8E"/>
    <w:lvl w:ilvl="0">
      <w:start w:val="2"/>
      <w:numFmt w:val="decimal"/>
      <w:lvlText w:val="%1"/>
      <w:lvlJc w:val="left"/>
      <w:pPr>
        <w:ind w:hanging="476"/>
      </w:pPr>
      <w:rPr>
        <w:rFonts w:hint="default"/>
      </w:rPr>
    </w:lvl>
    <w:lvl w:ilvl="1">
      <w:start w:val="2"/>
      <w:numFmt w:val="decimal"/>
      <w:lvlText w:val="%1.%2"/>
      <w:lvlJc w:val="left"/>
      <w:pPr>
        <w:ind w:hanging="476"/>
      </w:pPr>
      <w:rPr>
        <w:rFonts w:ascii="Times New Roman" w:eastAsia="Times New Roman" w:hAnsi="Times New Roman" w:hint="default"/>
        <w:b/>
        <w:bCs/>
        <w:sz w:val="22"/>
        <w:szCs w:val="22"/>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64" w15:restartNumberingAfterBreak="0">
    <w:nsid w:val="5B3F40DB"/>
    <w:multiLevelType w:val="multilevel"/>
    <w:tmpl w:val="9C060B4A"/>
    <w:lvl w:ilvl="0">
      <w:start w:val="1"/>
      <w:numFmt w:val="decimal"/>
      <w:lvlText w:val="%1."/>
      <w:lvlJc w:val="left"/>
      <w:pPr>
        <w:ind w:left="562" w:hanging="452"/>
      </w:pPr>
      <w:rPr>
        <w:rFonts w:hint="default"/>
        <w:b/>
        <w:bCs/>
        <w:sz w:val="22"/>
        <w:szCs w:val="22"/>
      </w:rPr>
    </w:lvl>
    <w:lvl w:ilvl="1">
      <w:start w:val="1"/>
      <w:numFmt w:val="decimal"/>
      <w:lvlText w:val="%1.%2"/>
      <w:lvlJc w:val="left"/>
      <w:pPr>
        <w:ind w:left="586" w:hanging="476"/>
      </w:pPr>
      <w:rPr>
        <w:rFonts w:ascii="Times New Roman" w:hAnsi="Times New Roman" w:cs="Times New Roman" w:hint="default"/>
        <w:b/>
        <w:bCs/>
        <w:sz w:val="22"/>
        <w:szCs w:val="22"/>
      </w:rPr>
    </w:lvl>
    <w:lvl w:ilvl="2">
      <w:numFmt w:val="bullet"/>
      <w:lvlText w:val="•"/>
      <w:lvlJc w:val="left"/>
      <w:pPr>
        <w:ind w:left="1637" w:hanging="476"/>
      </w:pPr>
      <w:rPr>
        <w:rFonts w:hint="default"/>
      </w:rPr>
    </w:lvl>
    <w:lvl w:ilvl="3">
      <w:numFmt w:val="bullet"/>
      <w:lvlText w:val="•"/>
      <w:lvlJc w:val="left"/>
      <w:pPr>
        <w:ind w:left="2689" w:hanging="476"/>
      </w:pPr>
      <w:rPr>
        <w:rFonts w:hint="default"/>
      </w:rPr>
    </w:lvl>
    <w:lvl w:ilvl="4">
      <w:numFmt w:val="bullet"/>
      <w:lvlText w:val="•"/>
      <w:lvlJc w:val="left"/>
      <w:pPr>
        <w:ind w:left="3740" w:hanging="476"/>
      </w:pPr>
      <w:rPr>
        <w:rFonts w:hint="default"/>
      </w:rPr>
    </w:lvl>
    <w:lvl w:ilvl="5">
      <w:numFmt w:val="bullet"/>
      <w:lvlText w:val="•"/>
      <w:lvlJc w:val="left"/>
      <w:pPr>
        <w:ind w:left="4791" w:hanging="476"/>
      </w:pPr>
      <w:rPr>
        <w:rFonts w:hint="default"/>
      </w:rPr>
    </w:lvl>
    <w:lvl w:ilvl="6">
      <w:numFmt w:val="bullet"/>
      <w:lvlText w:val="•"/>
      <w:lvlJc w:val="left"/>
      <w:pPr>
        <w:ind w:left="5842" w:hanging="476"/>
      </w:pPr>
      <w:rPr>
        <w:rFonts w:hint="default"/>
      </w:rPr>
    </w:lvl>
    <w:lvl w:ilvl="7">
      <w:numFmt w:val="bullet"/>
      <w:lvlText w:val="•"/>
      <w:lvlJc w:val="left"/>
      <w:pPr>
        <w:ind w:left="6893" w:hanging="476"/>
      </w:pPr>
      <w:rPr>
        <w:rFonts w:hint="default"/>
      </w:rPr>
    </w:lvl>
    <w:lvl w:ilvl="8">
      <w:numFmt w:val="bullet"/>
      <w:lvlText w:val="•"/>
      <w:lvlJc w:val="left"/>
      <w:pPr>
        <w:ind w:left="7944" w:hanging="476"/>
      </w:pPr>
      <w:rPr>
        <w:rFonts w:hint="default"/>
      </w:rPr>
    </w:lvl>
  </w:abstractNum>
  <w:abstractNum w:abstractNumId="65" w15:restartNumberingAfterBreak="0">
    <w:nsid w:val="5D781DD2"/>
    <w:multiLevelType w:val="multilevel"/>
    <w:tmpl w:val="715A1000"/>
    <w:lvl w:ilvl="0">
      <w:start w:val="2"/>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360" w:hanging="1440"/>
      </w:pPr>
      <w:rPr>
        <w:rFonts w:hint="default"/>
        <w:b/>
      </w:rPr>
    </w:lvl>
  </w:abstractNum>
  <w:abstractNum w:abstractNumId="66" w15:restartNumberingAfterBreak="0">
    <w:nsid w:val="5E814E1B"/>
    <w:multiLevelType w:val="multilevel"/>
    <w:tmpl w:val="ED3A8940"/>
    <w:lvl w:ilvl="0">
      <w:start w:val="4"/>
      <w:numFmt w:val="decimal"/>
      <w:lvlText w:val="%1."/>
      <w:lvlJc w:val="left"/>
      <w:pPr>
        <w:ind w:left="538" w:hanging="424"/>
      </w:pPr>
      <w:rPr>
        <w:rFonts w:ascii="Times New Roman" w:hAnsi="Times New Roman" w:cs="Times New Roman" w:hint="default"/>
        <w:b/>
        <w:bCs/>
        <w:w w:val="103"/>
        <w:sz w:val="20"/>
        <w:szCs w:val="20"/>
      </w:rPr>
    </w:lvl>
    <w:lvl w:ilvl="1">
      <w:numFmt w:val="bullet"/>
      <w:lvlText w:val="*"/>
      <w:lvlJc w:val="left"/>
      <w:pPr>
        <w:ind w:left="780" w:hanging="141"/>
      </w:pPr>
      <w:rPr>
        <w:rFonts w:ascii="Times New Roman" w:hAnsi="Times New Roman" w:hint="default"/>
        <w:b w:val="0"/>
        <w:i/>
        <w:w w:val="99"/>
        <w:sz w:val="19"/>
      </w:rPr>
    </w:lvl>
    <w:lvl w:ilvl="2">
      <w:numFmt w:val="bullet"/>
      <w:lvlText w:val="•"/>
      <w:lvlJc w:val="left"/>
      <w:pPr>
        <w:ind w:left="780" w:hanging="141"/>
      </w:pPr>
      <w:rPr>
        <w:rFonts w:hint="default"/>
      </w:rPr>
    </w:lvl>
    <w:lvl w:ilvl="3">
      <w:numFmt w:val="bullet"/>
      <w:lvlText w:val="•"/>
      <w:lvlJc w:val="left"/>
      <w:pPr>
        <w:ind w:left="1865" w:hanging="141"/>
      </w:pPr>
      <w:rPr>
        <w:rFonts w:hint="default"/>
      </w:rPr>
    </w:lvl>
    <w:lvl w:ilvl="4">
      <w:numFmt w:val="bullet"/>
      <w:lvlText w:val="•"/>
      <w:lvlJc w:val="left"/>
      <w:pPr>
        <w:ind w:left="2950" w:hanging="141"/>
      </w:pPr>
      <w:rPr>
        <w:rFonts w:hint="default"/>
      </w:rPr>
    </w:lvl>
    <w:lvl w:ilvl="5">
      <w:numFmt w:val="bullet"/>
      <w:lvlText w:val="•"/>
      <w:lvlJc w:val="left"/>
      <w:pPr>
        <w:ind w:left="4035" w:hanging="141"/>
      </w:pPr>
      <w:rPr>
        <w:rFonts w:hint="default"/>
      </w:rPr>
    </w:lvl>
    <w:lvl w:ilvl="6">
      <w:numFmt w:val="bullet"/>
      <w:lvlText w:val="•"/>
      <w:lvlJc w:val="left"/>
      <w:pPr>
        <w:ind w:left="5120" w:hanging="141"/>
      </w:pPr>
      <w:rPr>
        <w:rFonts w:hint="default"/>
      </w:rPr>
    </w:lvl>
    <w:lvl w:ilvl="7">
      <w:numFmt w:val="bullet"/>
      <w:lvlText w:val="•"/>
      <w:lvlJc w:val="left"/>
      <w:pPr>
        <w:ind w:left="6205" w:hanging="141"/>
      </w:pPr>
      <w:rPr>
        <w:rFonts w:hint="default"/>
      </w:rPr>
    </w:lvl>
    <w:lvl w:ilvl="8">
      <w:numFmt w:val="bullet"/>
      <w:lvlText w:val="•"/>
      <w:lvlJc w:val="left"/>
      <w:pPr>
        <w:ind w:left="7290" w:hanging="141"/>
      </w:pPr>
      <w:rPr>
        <w:rFonts w:hint="default"/>
      </w:rPr>
    </w:lvl>
  </w:abstractNum>
  <w:abstractNum w:abstractNumId="67" w15:restartNumberingAfterBreak="0">
    <w:nsid w:val="5F1E4327"/>
    <w:multiLevelType w:val="hybridMultilevel"/>
    <w:tmpl w:val="04BA9B22"/>
    <w:lvl w:ilvl="0" w:tplc="45B228BA">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8" w15:restartNumberingAfterBreak="0">
    <w:nsid w:val="637D0ED5"/>
    <w:multiLevelType w:val="multilevel"/>
    <w:tmpl w:val="856E577C"/>
    <w:lvl w:ilvl="0">
      <w:start w:val="1"/>
      <w:numFmt w:val="decimal"/>
      <w:lvlText w:val="%1."/>
      <w:lvlJc w:val="left"/>
      <w:pPr>
        <w:ind w:left="745" w:hanging="452"/>
      </w:pPr>
      <w:rPr>
        <w:rFonts w:hint="default"/>
        <w:b/>
        <w:bCs/>
        <w:sz w:val="22"/>
        <w:szCs w:val="22"/>
      </w:rPr>
    </w:lvl>
    <w:lvl w:ilvl="1">
      <w:start w:val="1"/>
      <w:numFmt w:val="decimal"/>
      <w:lvlText w:val="%2)"/>
      <w:lvlJc w:val="left"/>
      <w:pPr>
        <w:ind w:left="1105" w:hanging="360"/>
      </w:pPr>
      <w:rPr>
        <w:rFonts w:ascii="Times New Roman" w:hAnsi="Times New Roman" w:cs="Times New Roman" w:hint="default"/>
        <w:b w:val="0"/>
        <w:bCs w:val="0"/>
        <w:sz w:val="24"/>
        <w:szCs w:val="24"/>
      </w:rPr>
    </w:lvl>
    <w:lvl w:ilvl="2">
      <w:numFmt w:val="bullet"/>
      <w:lvlText w:val="•"/>
      <w:lvlJc w:val="left"/>
      <w:pPr>
        <w:ind w:left="2129" w:hanging="360"/>
      </w:pPr>
      <w:rPr>
        <w:rFonts w:hint="default"/>
      </w:rPr>
    </w:lvl>
    <w:lvl w:ilvl="3">
      <w:numFmt w:val="bullet"/>
      <w:lvlText w:val="•"/>
      <w:lvlJc w:val="left"/>
      <w:pPr>
        <w:ind w:left="3154" w:hanging="360"/>
      </w:pPr>
      <w:rPr>
        <w:rFonts w:hint="default"/>
      </w:rPr>
    </w:lvl>
    <w:lvl w:ilvl="4">
      <w:numFmt w:val="bullet"/>
      <w:lvlText w:val="•"/>
      <w:lvlJc w:val="left"/>
      <w:pPr>
        <w:ind w:left="4179" w:hanging="360"/>
      </w:pPr>
      <w:rPr>
        <w:rFonts w:hint="default"/>
      </w:rPr>
    </w:lvl>
    <w:lvl w:ilvl="5">
      <w:numFmt w:val="bullet"/>
      <w:lvlText w:val="•"/>
      <w:lvlJc w:val="left"/>
      <w:pPr>
        <w:ind w:left="5203" w:hanging="360"/>
      </w:pPr>
      <w:rPr>
        <w:rFonts w:hint="default"/>
      </w:rPr>
    </w:lvl>
    <w:lvl w:ilvl="6">
      <w:numFmt w:val="bullet"/>
      <w:lvlText w:val="•"/>
      <w:lvlJc w:val="left"/>
      <w:pPr>
        <w:ind w:left="6228" w:hanging="360"/>
      </w:pPr>
      <w:rPr>
        <w:rFonts w:hint="default"/>
      </w:rPr>
    </w:lvl>
    <w:lvl w:ilvl="7">
      <w:numFmt w:val="bullet"/>
      <w:lvlText w:val="•"/>
      <w:lvlJc w:val="left"/>
      <w:pPr>
        <w:ind w:left="7252" w:hanging="360"/>
      </w:pPr>
      <w:rPr>
        <w:rFonts w:hint="default"/>
      </w:rPr>
    </w:lvl>
    <w:lvl w:ilvl="8">
      <w:numFmt w:val="bullet"/>
      <w:lvlText w:val="•"/>
      <w:lvlJc w:val="left"/>
      <w:pPr>
        <w:ind w:left="8277" w:hanging="360"/>
      </w:pPr>
      <w:rPr>
        <w:rFonts w:hint="default"/>
      </w:rPr>
    </w:lvl>
  </w:abstractNum>
  <w:abstractNum w:abstractNumId="69" w15:restartNumberingAfterBreak="0">
    <w:nsid w:val="64A96A1C"/>
    <w:multiLevelType w:val="hybridMultilevel"/>
    <w:tmpl w:val="40A084A4"/>
    <w:lvl w:ilvl="0" w:tplc="96BA015A">
      <w:start w:val="1"/>
      <w:numFmt w:val="decimal"/>
      <w:lvlText w:val="%1."/>
      <w:lvlJc w:val="left"/>
      <w:pPr>
        <w:ind w:left="1105" w:hanging="360"/>
      </w:pPr>
      <w:rPr>
        <w:rFonts w:hint="default"/>
        <w:b/>
      </w:rPr>
    </w:lvl>
    <w:lvl w:ilvl="1" w:tplc="04090019" w:tentative="1">
      <w:start w:val="1"/>
      <w:numFmt w:val="lowerLetter"/>
      <w:lvlText w:val="%2."/>
      <w:lvlJc w:val="left"/>
      <w:pPr>
        <w:ind w:left="1825" w:hanging="360"/>
      </w:pPr>
    </w:lvl>
    <w:lvl w:ilvl="2" w:tplc="0409001B" w:tentative="1">
      <w:start w:val="1"/>
      <w:numFmt w:val="lowerRoman"/>
      <w:lvlText w:val="%3."/>
      <w:lvlJc w:val="right"/>
      <w:pPr>
        <w:ind w:left="2545" w:hanging="180"/>
      </w:pPr>
    </w:lvl>
    <w:lvl w:ilvl="3" w:tplc="0409000F" w:tentative="1">
      <w:start w:val="1"/>
      <w:numFmt w:val="decimal"/>
      <w:lvlText w:val="%4."/>
      <w:lvlJc w:val="left"/>
      <w:pPr>
        <w:ind w:left="3265" w:hanging="360"/>
      </w:pPr>
    </w:lvl>
    <w:lvl w:ilvl="4" w:tplc="04090019" w:tentative="1">
      <w:start w:val="1"/>
      <w:numFmt w:val="lowerLetter"/>
      <w:lvlText w:val="%5."/>
      <w:lvlJc w:val="left"/>
      <w:pPr>
        <w:ind w:left="3985" w:hanging="360"/>
      </w:pPr>
    </w:lvl>
    <w:lvl w:ilvl="5" w:tplc="0409001B" w:tentative="1">
      <w:start w:val="1"/>
      <w:numFmt w:val="lowerRoman"/>
      <w:lvlText w:val="%6."/>
      <w:lvlJc w:val="right"/>
      <w:pPr>
        <w:ind w:left="4705" w:hanging="180"/>
      </w:pPr>
    </w:lvl>
    <w:lvl w:ilvl="6" w:tplc="0409000F" w:tentative="1">
      <w:start w:val="1"/>
      <w:numFmt w:val="decimal"/>
      <w:lvlText w:val="%7."/>
      <w:lvlJc w:val="left"/>
      <w:pPr>
        <w:ind w:left="5425" w:hanging="360"/>
      </w:pPr>
    </w:lvl>
    <w:lvl w:ilvl="7" w:tplc="04090019" w:tentative="1">
      <w:start w:val="1"/>
      <w:numFmt w:val="lowerLetter"/>
      <w:lvlText w:val="%8."/>
      <w:lvlJc w:val="left"/>
      <w:pPr>
        <w:ind w:left="6145" w:hanging="360"/>
      </w:pPr>
    </w:lvl>
    <w:lvl w:ilvl="8" w:tplc="0409001B" w:tentative="1">
      <w:start w:val="1"/>
      <w:numFmt w:val="lowerRoman"/>
      <w:lvlText w:val="%9."/>
      <w:lvlJc w:val="right"/>
      <w:pPr>
        <w:ind w:left="6865" w:hanging="180"/>
      </w:pPr>
    </w:lvl>
  </w:abstractNum>
  <w:abstractNum w:abstractNumId="70" w15:restartNumberingAfterBreak="0">
    <w:nsid w:val="650244C7"/>
    <w:multiLevelType w:val="hybridMultilevel"/>
    <w:tmpl w:val="7096C422"/>
    <w:lvl w:ilvl="0" w:tplc="1A6886C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67467A"/>
    <w:multiLevelType w:val="hybridMultilevel"/>
    <w:tmpl w:val="D89A2234"/>
    <w:lvl w:ilvl="0" w:tplc="45B228BA">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2" w15:restartNumberingAfterBreak="0">
    <w:nsid w:val="67E92CAD"/>
    <w:multiLevelType w:val="hybridMultilevel"/>
    <w:tmpl w:val="2F760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5438C6"/>
    <w:multiLevelType w:val="multilevel"/>
    <w:tmpl w:val="ABA44AD8"/>
    <w:lvl w:ilvl="0">
      <w:start w:val="1"/>
      <w:numFmt w:val="decimal"/>
      <w:lvlText w:val="%1."/>
      <w:lvlJc w:val="left"/>
      <w:pPr>
        <w:ind w:left="538" w:hanging="424"/>
      </w:pPr>
      <w:rPr>
        <w:rFonts w:ascii="Times New Roman" w:hAnsi="Times New Roman" w:cs="Times New Roman"/>
        <w:b/>
        <w:bCs/>
        <w:w w:val="103"/>
        <w:sz w:val="22"/>
        <w:szCs w:val="22"/>
      </w:rPr>
    </w:lvl>
    <w:lvl w:ilvl="1">
      <w:numFmt w:val="bullet"/>
      <w:lvlText w:val="*"/>
      <w:lvlJc w:val="left"/>
      <w:pPr>
        <w:ind w:left="780" w:hanging="141"/>
      </w:pPr>
      <w:rPr>
        <w:rFonts w:ascii="Times New Roman" w:hAnsi="Times New Roman"/>
        <w:b w:val="0"/>
        <w:i/>
        <w:w w:val="99"/>
        <w:sz w:val="20"/>
        <w:szCs w:val="20"/>
      </w:rPr>
    </w:lvl>
    <w:lvl w:ilvl="2">
      <w:numFmt w:val="bullet"/>
      <w:lvlText w:val="•"/>
      <w:lvlJc w:val="left"/>
      <w:pPr>
        <w:ind w:left="780" w:hanging="141"/>
      </w:pPr>
    </w:lvl>
    <w:lvl w:ilvl="3">
      <w:numFmt w:val="bullet"/>
      <w:lvlText w:val="•"/>
      <w:lvlJc w:val="left"/>
      <w:pPr>
        <w:ind w:left="1865" w:hanging="141"/>
      </w:pPr>
    </w:lvl>
    <w:lvl w:ilvl="4">
      <w:numFmt w:val="bullet"/>
      <w:lvlText w:val="•"/>
      <w:lvlJc w:val="left"/>
      <w:pPr>
        <w:ind w:left="2950" w:hanging="141"/>
      </w:pPr>
    </w:lvl>
    <w:lvl w:ilvl="5">
      <w:numFmt w:val="bullet"/>
      <w:lvlText w:val="•"/>
      <w:lvlJc w:val="left"/>
      <w:pPr>
        <w:ind w:left="4035" w:hanging="141"/>
      </w:pPr>
    </w:lvl>
    <w:lvl w:ilvl="6">
      <w:numFmt w:val="bullet"/>
      <w:lvlText w:val="•"/>
      <w:lvlJc w:val="left"/>
      <w:pPr>
        <w:ind w:left="5120" w:hanging="141"/>
      </w:pPr>
    </w:lvl>
    <w:lvl w:ilvl="7">
      <w:numFmt w:val="bullet"/>
      <w:lvlText w:val="•"/>
      <w:lvlJc w:val="left"/>
      <w:pPr>
        <w:ind w:left="6205" w:hanging="141"/>
      </w:pPr>
    </w:lvl>
    <w:lvl w:ilvl="8">
      <w:numFmt w:val="bullet"/>
      <w:lvlText w:val="•"/>
      <w:lvlJc w:val="left"/>
      <w:pPr>
        <w:ind w:left="7290" w:hanging="141"/>
      </w:pPr>
    </w:lvl>
  </w:abstractNum>
  <w:abstractNum w:abstractNumId="74" w15:restartNumberingAfterBreak="0">
    <w:nsid w:val="6B754632"/>
    <w:multiLevelType w:val="hybridMultilevel"/>
    <w:tmpl w:val="020E19BE"/>
    <w:lvl w:ilvl="0" w:tplc="0212AA82">
      <w:start w:val="1"/>
      <w:numFmt w:val="decimal"/>
      <w:lvlText w:val="%1."/>
      <w:lvlJc w:val="left"/>
      <w:pPr>
        <w:ind w:left="1554" w:hanging="360"/>
      </w:pPr>
      <w:rPr>
        <w:rFonts w:eastAsia="SimSun" w:hint="default"/>
        <w:b/>
      </w:rPr>
    </w:lvl>
    <w:lvl w:ilvl="1" w:tplc="04090019" w:tentative="1">
      <w:start w:val="1"/>
      <w:numFmt w:val="lowerLetter"/>
      <w:lvlText w:val="%2."/>
      <w:lvlJc w:val="left"/>
      <w:pPr>
        <w:ind w:left="2274" w:hanging="360"/>
      </w:pPr>
    </w:lvl>
    <w:lvl w:ilvl="2" w:tplc="0409001B" w:tentative="1">
      <w:start w:val="1"/>
      <w:numFmt w:val="lowerRoman"/>
      <w:lvlText w:val="%3."/>
      <w:lvlJc w:val="right"/>
      <w:pPr>
        <w:ind w:left="2994" w:hanging="180"/>
      </w:pPr>
    </w:lvl>
    <w:lvl w:ilvl="3" w:tplc="0409000F" w:tentative="1">
      <w:start w:val="1"/>
      <w:numFmt w:val="decimal"/>
      <w:lvlText w:val="%4."/>
      <w:lvlJc w:val="left"/>
      <w:pPr>
        <w:ind w:left="3714" w:hanging="360"/>
      </w:pPr>
    </w:lvl>
    <w:lvl w:ilvl="4" w:tplc="04090019" w:tentative="1">
      <w:start w:val="1"/>
      <w:numFmt w:val="lowerLetter"/>
      <w:lvlText w:val="%5."/>
      <w:lvlJc w:val="left"/>
      <w:pPr>
        <w:ind w:left="4434" w:hanging="360"/>
      </w:pPr>
    </w:lvl>
    <w:lvl w:ilvl="5" w:tplc="0409001B" w:tentative="1">
      <w:start w:val="1"/>
      <w:numFmt w:val="lowerRoman"/>
      <w:lvlText w:val="%6."/>
      <w:lvlJc w:val="right"/>
      <w:pPr>
        <w:ind w:left="5154" w:hanging="180"/>
      </w:pPr>
    </w:lvl>
    <w:lvl w:ilvl="6" w:tplc="0409000F" w:tentative="1">
      <w:start w:val="1"/>
      <w:numFmt w:val="decimal"/>
      <w:lvlText w:val="%7."/>
      <w:lvlJc w:val="left"/>
      <w:pPr>
        <w:ind w:left="5874" w:hanging="360"/>
      </w:pPr>
    </w:lvl>
    <w:lvl w:ilvl="7" w:tplc="04090019" w:tentative="1">
      <w:start w:val="1"/>
      <w:numFmt w:val="lowerLetter"/>
      <w:lvlText w:val="%8."/>
      <w:lvlJc w:val="left"/>
      <w:pPr>
        <w:ind w:left="6594" w:hanging="360"/>
      </w:pPr>
    </w:lvl>
    <w:lvl w:ilvl="8" w:tplc="0409001B" w:tentative="1">
      <w:start w:val="1"/>
      <w:numFmt w:val="lowerRoman"/>
      <w:lvlText w:val="%9."/>
      <w:lvlJc w:val="right"/>
      <w:pPr>
        <w:ind w:left="7314" w:hanging="180"/>
      </w:pPr>
    </w:lvl>
  </w:abstractNum>
  <w:abstractNum w:abstractNumId="75" w15:restartNumberingAfterBreak="0">
    <w:nsid w:val="6BD752F3"/>
    <w:multiLevelType w:val="hybridMultilevel"/>
    <w:tmpl w:val="02780964"/>
    <w:lvl w:ilvl="0" w:tplc="45B228BA">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76" w15:restartNumberingAfterBreak="0">
    <w:nsid w:val="6C4F6AAA"/>
    <w:multiLevelType w:val="multilevel"/>
    <w:tmpl w:val="B978AD60"/>
    <w:lvl w:ilvl="0">
      <w:start w:val="2"/>
      <w:numFmt w:val="decimal"/>
      <w:lvlText w:val="%1"/>
      <w:lvlJc w:val="left"/>
      <w:pPr>
        <w:ind w:left="360" w:hanging="360"/>
      </w:pPr>
      <w:rPr>
        <w:rFonts w:hint="default"/>
        <w:b/>
      </w:rPr>
    </w:lvl>
    <w:lvl w:ilvl="1">
      <w:start w:val="1"/>
      <w:numFmt w:val="decimal"/>
      <w:lvlText w:val="%1.%2"/>
      <w:lvlJc w:val="left"/>
      <w:pPr>
        <w:ind w:left="946" w:hanging="360"/>
      </w:pPr>
      <w:rPr>
        <w:rFonts w:hint="default"/>
        <w:b/>
      </w:rPr>
    </w:lvl>
    <w:lvl w:ilvl="2">
      <w:start w:val="1"/>
      <w:numFmt w:val="decimal"/>
      <w:lvlText w:val="%1.%2.%3"/>
      <w:lvlJc w:val="left"/>
      <w:pPr>
        <w:ind w:left="1892" w:hanging="720"/>
      </w:pPr>
      <w:rPr>
        <w:rFonts w:hint="default"/>
        <w:b/>
      </w:rPr>
    </w:lvl>
    <w:lvl w:ilvl="3">
      <w:start w:val="1"/>
      <w:numFmt w:val="decimal"/>
      <w:lvlText w:val="%1.%2.%3.%4"/>
      <w:lvlJc w:val="left"/>
      <w:pPr>
        <w:ind w:left="2478" w:hanging="720"/>
      </w:pPr>
      <w:rPr>
        <w:rFonts w:hint="default"/>
        <w:b/>
      </w:rPr>
    </w:lvl>
    <w:lvl w:ilvl="4">
      <w:start w:val="1"/>
      <w:numFmt w:val="decimal"/>
      <w:lvlText w:val="%1.%2.%3.%4.%5"/>
      <w:lvlJc w:val="left"/>
      <w:pPr>
        <w:ind w:left="3424" w:hanging="1080"/>
      </w:pPr>
      <w:rPr>
        <w:rFonts w:hint="default"/>
        <w:b/>
      </w:rPr>
    </w:lvl>
    <w:lvl w:ilvl="5">
      <w:start w:val="1"/>
      <w:numFmt w:val="decimal"/>
      <w:lvlText w:val="%1.%2.%3.%4.%5.%6"/>
      <w:lvlJc w:val="left"/>
      <w:pPr>
        <w:ind w:left="4010" w:hanging="1080"/>
      </w:pPr>
      <w:rPr>
        <w:rFonts w:hint="default"/>
        <w:b/>
      </w:rPr>
    </w:lvl>
    <w:lvl w:ilvl="6">
      <w:start w:val="1"/>
      <w:numFmt w:val="decimal"/>
      <w:lvlText w:val="%1.%2.%3.%4.%5.%6.%7"/>
      <w:lvlJc w:val="left"/>
      <w:pPr>
        <w:ind w:left="4956" w:hanging="1440"/>
      </w:pPr>
      <w:rPr>
        <w:rFonts w:hint="default"/>
        <w:b/>
      </w:rPr>
    </w:lvl>
    <w:lvl w:ilvl="7">
      <w:start w:val="1"/>
      <w:numFmt w:val="decimal"/>
      <w:lvlText w:val="%1.%2.%3.%4.%5.%6.%7.%8"/>
      <w:lvlJc w:val="left"/>
      <w:pPr>
        <w:ind w:left="5542" w:hanging="1440"/>
      </w:pPr>
      <w:rPr>
        <w:rFonts w:hint="default"/>
        <w:b/>
      </w:rPr>
    </w:lvl>
    <w:lvl w:ilvl="8">
      <w:start w:val="1"/>
      <w:numFmt w:val="decimal"/>
      <w:lvlText w:val="%1.%2.%3.%4.%5.%6.%7.%8.%9"/>
      <w:lvlJc w:val="left"/>
      <w:pPr>
        <w:ind w:left="6128" w:hanging="1440"/>
      </w:pPr>
      <w:rPr>
        <w:rFonts w:hint="default"/>
        <w:b/>
      </w:rPr>
    </w:lvl>
  </w:abstractNum>
  <w:abstractNum w:abstractNumId="77" w15:restartNumberingAfterBreak="0">
    <w:nsid w:val="717A1ABA"/>
    <w:multiLevelType w:val="multilevel"/>
    <w:tmpl w:val="F21EFBF0"/>
    <w:lvl w:ilvl="0">
      <w:start w:val="2"/>
      <w:numFmt w:val="decimal"/>
      <w:lvlText w:val="%1."/>
      <w:lvlJc w:val="left"/>
      <w:pPr>
        <w:ind w:left="745" w:hanging="452"/>
      </w:pPr>
      <w:rPr>
        <w:rFonts w:hint="default"/>
        <w:b/>
        <w:bCs/>
        <w:sz w:val="22"/>
        <w:szCs w:val="22"/>
      </w:rPr>
    </w:lvl>
    <w:lvl w:ilvl="1">
      <w:start w:val="1"/>
      <w:numFmt w:val="decimal"/>
      <w:lvlText w:val="%2."/>
      <w:lvlJc w:val="left"/>
      <w:pPr>
        <w:ind w:left="1105" w:hanging="360"/>
      </w:pPr>
      <w:rPr>
        <w:rFonts w:hint="default"/>
        <w:b w:val="0"/>
        <w:bCs w:val="0"/>
        <w:sz w:val="24"/>
        <w:szCs w:val="24"/>
      </w:rPr>
    </w:lvl>
    <w:lvl w:ilvl="2">
      <w:numFmt w:val="bullet"/>
      <w:lvlText w:val="•"/>
      <w:lvlJc w:val="left"/>
      <w:pPr>
        <w:ind w:left="2129" w:hanging="360"/>
      </w:pPr>
      <w:rPr>
        <w:rFonts w:hint="default"/>
      </w:rPr>
    </w:lvl>
    <w:lvl w:ilvl="3">
      <w:numFmt w:val="bullet"/>
      <w:lvlText w:val="•"/>
      <w:lvlJc w:val="left"/>
      <w:pPr>
        <w:ind w:left="3154" w:hanging="360"/>
      </w:pPr>
      <w:rPr>
        <w:rFonts w:hint="default"/>
      </w:rPr>
    </w:lvl>
    <w:lvl w:ilvl="4">
      <w:numFmt w:val="bullet"/>
      <w:lvlText w:val="•"/>
      <w:lvlJc w:val="left"/>
      <w:pPr>
        <w:ind w:left="4179" w:hanging="360"/>
      </w:pPr>
      <w:rPr>
        <w:rFonts w:hint="default"/>
      </w:rPr>
    </w:lvl>
    <w:lvl w:ilvl="5">
      <w:numFmt w:val="bullet"/>
      <w:lvlText w:val="•"/>
      <w:lvlJc w:val="left"/>
      <w:pPr>
        <w:ind w:left="5203" w:hanging="360"/>
      </w:pPr>
      <w:rPr>
        <w:rFonts w:hint="default"/>
      </w:rPr>
    </w:lvl>
    <w:lvl w:ilvl="6">
      <w:numFmt w:val="bullet"/>
      <w:lvlText w:val="•"/>
      <w:lvlJc w:val="left"/>
      <w:pPr>
        <w:ind w:left="6228" w:hanging="360"/>
      </w:pPr>
      <w:rPr>
        <w:rFonts w:hint="default"/>
      </w:rPr>
    </w:lvl>
    <w:lvl w:ilvl="7">
      <w:numFmt w:val="bullet"/>
      <w:lvlText w:val="•"/>
      <w:lvlJc w:val="left"/>
      <w:pPr>
        <w:ind w:left="7252" w:hanging="360"/>
      </w:pPr>
      <w:rPr>
        <w:rFonts w:hint="default"/>
      </w:rPr>
    </w:lvl>
    <w:lvl w:ilvl="8">
      <w:numFmt w:val="bullet"/>
      <w:lvlText w:val="•"/>
      <w:lvlJc w:val="left"/>
      <w:pPr>
        <w:ind w:left="8277" w:hanging="360"/>
      </w:pPr>
      <w:rPr>
        <w:rFonts w:hint="default"/>
      </w:rPr>
    </w:lvl>
  </w:abstractNum>
  <w:abstractNum w:abstractNumId="78" w15:restartNumberingAfterBreak="0">
    <w:nsid w:val="71AF0B7D"/>
    <w:multiLevelType w:val="hybridMultilevel"/>
    <w:tmpl w:val="DECE1750"/>
    <w:lvl w:ilvl="0" w:tplc="367A66BE">
      <w:start w:val="1"/>
      <w:numFmt w:val="decimal"/>
      <w:lvlText w:val="%1."/>
      <w:lvlJc w:val="center"/>
      <w:pPr>
        <w:ind w:left="1260" w:hanging="360"/>
      </w:pPr>
      <w:rPr>
        <w:rFonts w:hint="default"/>
        <w:spacing w:val="0"/>
        <w:w w:val="100"/>
        <w:position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9" w15:restartNumberingAfterBreak="0">
    <w:nsid w:val="71C42DF8"/>
    <w:multiLevelType w:val="hybridMultilevel"/>
    <w:tmpl w:val="8DCA195A"/>
    <w:lvl w:ilvl="0" w:tplc="45B228BA">
      <w:start w:val="1"/>
      <w:numFmt w:val="bullet"/>
      <w:lvlText w:val=""/>
      <w:lvlJc w:val="left"/>
      <w:pPr>
        <w:ind w:left="2070" w:hanging="360"/>
      </w:pPr>
      <w:rPr>
        <w:rFonts w:ascii="Symbol" w:hAnsi="Symbol" w:hint="default"/>
        <w:b w:val="0"/>
        <w:i w:val="0"/>
        <w:sz w:val="22"/>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80" w15:restartNumberingAfterBreak="0">
    <w:nsid w:val="71E358AA"/>
    <w:multiLevelType w:val="hybridMultilevel"/>
    <w:tmpl w:val="9314D262"/>
    <w:lvl w:ilvl="0" w:tplc="563C937C">
      <w:start w:val="1"/>
      <w:numFmt w:val="decimal"/>
      <w:lvlText w:val="%1."/>
      <w:lvlJc w:val="left"/>
      <w:pPr>
        <w:ind w:left="460" w:hanging="360"/>
      </w:pPr>
      <w:rPr>
        <w:rFonts w:hint="default"/>
        <w:w w:val="105"/>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81" w15:restartNumberingAfterBreak="0">
    <w:nsid w:val="72B96FC2"/>
    <w:multiLevelType w:val="hybridMultilevel"/>
    <w:tmpl w:val="92844DF8"/>
    <w:lvl w:ilvl="0" w:tplc="6A12A6C6">
      <w:start w:val="1"/>
      <w:numFmt w:val="decimal"/>
      <w:lvlText w:val="%1."/>
      <w:lvlJc w:val="left"/>
      <w:pPr>
        <w:ind w:left="1460" w:hanging="360"/>
      </w:pPr>
      <w:rPr>
        <w:rFonts w:hint="default"/>
        <w:b/>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2" w15:restartNumberingAfterBreak="0">
    <w:nsid w:val="73711575"/>
    <w:multiLevelType w:val="hybridMultilevel"/>
    <w:tmpl w:val="D76E55F6"/>
    <w:lvl w:ilvl="0" w:tplc="15781636">
      <w:start w:val="1"/>
      <w:numFmt w:val="decimal"/>
      <w:lvlText w:val="%1."/>
      <w:lvlJc w:val="left"/>
      <w:pPr>
        <w:ind w:hanging="452"/>
      </w:pPr>
      <w:rPr>
        <w:rFonts w:ascii="Times New Roman" w:eastAsia="Times New Roman" w:hAnsi="Times New Roman" w:hint="default"/>
        <w:b/>
        <w:bCs/>
        <w:sz w:val="22"/>
        <w:szCs w:val="22"/>
      </w:rPr>
    </w:lvl>
    <w:lvl w:ilvl="1" w:tplc="97A63C72">
      <w:start w:val="1"/>
      <w:numFmt w:val="bullet"/>
      <w:lvlText w:val="•"/>
      <w:lvlJc w:val="left"/>
      <w:pPr>
        <w:ind w:hanging="500"/>
      </w:pPr>
      <w:rPr>
        <w:rFonts w:ascii="Times New Roman" w:eastAsia="Times New Roman" w:hAnsi="Times New Roman" w:hint="default"/>
        <w:sz w:val="22"/>
        <w:szCs w:val="22"/>
      </w:rPr>
    </w:lvl>
    <w:lvl w:ilvl="2" w:tplc="75968CA0">
      <w:start w:val="1"/>
      <w:numFmt w:val="bullet"/>
      <w:lvlText w:val="o"/>
      <w:lvlJc w:val="left"/>
      <w:pPr>
        <w:ind w:hanging="480"/>
      </w:pPr>
      <w:rPr>
        <w:rFonts w:ascii="Courier New" w:eastAsia="Courier New" w:hAnsi="Courier New" w:hint="default"/>
        <w:sz w:val="22"/>
        <w:szCs w:val="22"/>
      </w:rPr>
    </w:lvl>
    <w:lvl w:ilvl="3" w:tplc="4DDAFDE6">
      <w:start w:val="1"/>
      <w:numFmt w:val="bullet"/>
      <w:lvlText w:val="•"/>
      <w:lvlJc w:val="left"/>
      <w:rPr>
        <w:rFonts w:hint="default"/>
      </w:rPr>
    </w:lvl>
    <w:lvl w:ilvl="4" w:tplc="F2CE762A">
      <w:start w:val="1"/>
      <w:numFmt w:val="bullet"/>
      <w:lvlText w:val="•"/>
      <w:lvlJc w:val="left"/>
      <w:rPr>
        <w:rFonts w:hint="default"/>
      </w:rPr>
    </w:lvl>
    <w:lvl w:ilvl="5" w:tplc="C4569476">
      <w:start w:val="1"/>
      <w:numFmt w:val="bullet"/>
      <w:lvlText w:val="•"/>
      <w:lvlJc w:val="left"/>
      <w:rPr>
        <w:rFonts w:hint="default"/>
      </w:rPr>
    </w:lvl>
    <w:lvl w:ilvl="6" w:tplc="F77CE4FA">
      <w:start w:val="1"/>
      <w:numFmt w:val="bullet"/>
      <w:lvlText w:val="•"/>
      <w:lvlJc w:val="left"/>
      <w:rPr>
        <w:rFonts w:hint="default"/>
      </w:rPr>
    </w:lvl>
    <w:lvl w:ilvl="7" w:tplc="F2322902">
      <w:start w:val="1"/>
      <w:numFmt w:val="bullet"/>
      <w:lvlText w:val="•"/>
      <w:lvlJc w:val="left"/>
      <w:rPr>
        <w:rFonts w:hint="default"/>
      </w:rPr>
    </w:lvl>
    <w:lvl w:ilvl="8" w:tplc="7DC4319C">
      <w:start w:val="1"/>
      <w:numFmt w:val="bullet"/>
      <w:lvlText w:val="•"/>
      <w:lvlJc w:val="left"/>
      <w:rPr>
        <w:rFonts w:hint="default"/>
      </w:rPr>
    </w:lvl>
  </w:abstractNum>
  <w:abstractNum w:abstractNumId="83" w15:restartNumberingAfterBreak="0">
    <w:nsid w:val="7644712E"/>
    <w:multiLevelType w:val="multilevel"/>
    <w:tmpl w:val="F5AA1CA2"/>
    <w:lvl w:ilvl="0">
      <w:start w:val="1"/>
      <w:numFmt w:val="decimal"/>
      <w:lvlText w:val="%1."/>
      <w:lvlJc w:val="left"/>
      <w:pPr>
        <w:ind w:left="538" w:hanging="424"/>
      </w:pPr>
      <w:rPr>
        <w:rFonts w:ascii="Times New Roman" w:hAnsi="Times New Roman" w:cs="Times New Roman" w:hint="default"/>
        <w:b/>
        <w:bCs/>
        <w:w w:val="103"/>
        <w:sz w:val="22"/>
        <w:szCs w:val="22"/>
      </w:rPr>
    </w:lvl>
    <w:lvl w:ilvl="1">
      <w:numFmt w:val="bullet"/>
      <w:lvlText w:val="*"/>
      <w:lvlJc w:val="left"/>
      <w:pPr>
        <w:ind w:left="780" w:hanging="141"/>
      </w:pPr>
      <w:rPr>
        <w:rFonts w:ascii="Times New Roman" w:hAnsi="Times New Roman" w:hint="default"/>
        <w:b w:val="0"/>
        <w:i/>
        <w:w w:val="99"/>
        <w:sz w:val="20"/>
        <w:szCs w:val="20"/>
      </w:rPr>
    </w:lvl>
    <w:lvl w:ilvl="2">
      <w:numFmt w:val="bullet"/>
      <w:lvlText w:val="•"/>
      <w:lvlJc w:val="left"/>
      <w:pPr>
        <w:ind w:left="780" w:hanging="141"/>
      </w:pPr>
      <w:rPr>
        <w:rFonts w:hint="default"/>
      </w:rPr>
    </w:lvl>
    <w:lvl w:ilvl="3">
      <w:numFmt w:val="bullet"/>
      <w:lvlText w:val="•"/>
      <w:lvlJc w:val="left"/>
      <w:pPr>
        <w:ind w:left="1865" w:hanging="141"/>
      </w:pPr>
      <w:rPr>
        <w:rFonts w:hint="default"/>
      </w:rPr>
    </w:lvl>
    <w:lvl w:ilvl="4">
      <w:numFmt w:val="bullet"/>
      <w:lvlText w:val="•"/>
      <w:lvlJc w:val="left"/>
      <w:pPr>
        <w:ind w:left="2950" w:hanging="141"/>
      </w:pPr>
      <w:rPr>
        <w:rFonts w:hint="default"/>
      </w:rPr>
    </w:lvl>
    <w:lvl w:ilvl="5">
      <w:numFmt w:val="bullet"/>
      <w:lvlText w:val="•"/>
      <w:lvlJc w:val="left"/>
      <w:pPr>
        <w:ind w:left="4035" w:hanging="141"/>
      </w:pPr>
      <w:rPr>
        <w:rFonts w:hint="default"/>
      </w:rPr>
    </w:lvl>
    <w:lvl w:ilvl="6">
      <w:numFmt w:val="bullet"/>
      <w:lvlText w:val="•"/>
      <w:lvlJc w:val="left"/>
      <w:pPr>
        <w:ind w:left="5120" w:hanging="141"/>
      </w:pPr>
      <w:rPr>
        <w:rFonts w:hint="default"/>
      </w:rPr>
    </w:lvl>
    <w:lvl w:ilvl="7">
      <w:numFmt w:val="bullet"/>
      <w:lvlText w:val="•"/>
      <w:lvlJc w:val="left"/>
      <w:pPr>
        <w:ind w:left="6205" w:hanging="141"/>
      </w:pPr>
      <w:rPr>
        <w:rFonts w:hint="default"/>
      </w:rPr>
    </w:lvl>
    <w:lvl w:ilvl="8">
      <w:numFmt w:val="bullet"/>
      <w:lvlText w:val="•"/>
      <w:lvlJc w:val="left"/>
      <w:pPr>
        <w:ind w:left="7290" w:hanging="141"/>
      </w:pPr>
      <w:rPr>
        <w:rFonts w:hint="default"/>
      </w:rPr>
    </w:lvl>
  </w:abstractNum>
  <w:abstractNum w:abstractNumId="84" w15:restartNumberingAfterBreak="0">
    <w:nsid w:val="76741AA3"/>
    <w:multiLevelType w:val="hybridMultilevel"/>
    <w:tmpl w:val="7E945D52"/>
    <w:lvl w:ilvl="0" w:tplc="AB208902">
      <w:start w:val="1"/>
      <w:numFmt w:val="decimal"/>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85" w15:restartNumberingAfterBreak="0">
    <w:nsid w:val="79575681"/>
    <w:multiLevelType w:val="hybridMultilevel"/>
    <w:tmpl w:val="C6CE6302"/>
    <w:lvl w:ilvl="0" w:tplc="15781636">
      <w:start w:val="1"/>
      <w:numFmt w:val="decimal"/>
      <w:lvlText w:val="%1."/>
      <w:lvlJc w:val="left"/>
      <w:pPr>
        <w:ind w:hanging="452"/>
      </w:pPr>
      <w:rPr>
        <w:rFonts w:ascii="Times New Roman" w:eastAsia="Times New Roman" w:hAnsi="Times New Roman" w:hint="default"/>
        <w:b/>
        <w:bCs/>
        <w:sz w:val="22"/>
        <w:szCs w:val="22"/>
      </w:rPr>
    </w:lvl>
    <w:lvl w:ilvl="1" w:tplc="97A63C72">
      <w:start w:val="1"/>
      <w:numFmt w:val="bullet"/>
      <w:lvlText w:val="•"/>
      <w:lvlJc w:val="left"/>
      <w:pPr>
        <w:ind w:hanging="500"/>
      </w:pPr>
      <w:rPr>
        <w:rFonts w:ascii="Times New Roman" w:eastAsia="Times New Roman" w:hAnsi="Times New Roman" w:hint="default"/>
        <w:sz w:val="22"/>
        <w:szCs w:val="22"/>
      </w:rPr>
    </w:lvl>
    <w:lvl w:ilvl="2" w:tplc="45B228BA">
      <w:start w:val="1"/>
      <w:numFmt w:val="bullet"/>
      <w:lvlText w:val=""/>
      <w:lvlJc w:val="left"/>
      <w:pPr>
        <w:ind w:hanging="480"/>
      </w:pPr>
      <w:rPr>
        <w:rFonts w:ascii="Symbol" w:hAnsi="Symbol" w:hint="default"/>
        <w:sz w:val="22"/>
        <w:szCs w:val="22"/>
      </w:rPr>
    </w:lvl>
    <w:lvl w:ilvl="3" w:tplc="4DDAFDE6">
      <w:start w:val="1"/>
      <w:numFmt w:val="bullet"/>
      <w:lvlText w:val="•"/>
      <w:lvlJc w:val="left"/>
      <w:rPr>
        <w:rFonts w:hint="default"/>
      </w:rPr>
    </w:lvl>
    <w:lvl w:ilvl="4" w:tplc="F2CE762A">
      <w:start w:val="1"/>
      <w:numFmt w:val="bullet"/>
      <w:lvlText w:val="•"/>
      <w:lvlJc w:val="left"/>
      <w:rPr>
        <w:rFonts w:hint="default"/>
      </w:rPr>
    </w:lvl>
    <w:lvl w:ilvl="5" w:tplc="C4569476">
      <w:start w:val="1"/>
      <w:numFmt w:val="bullet"/>
      <w:lvlText w:val="•"/>
      <w:lvlJc w:val="left"/>
      <w:rPr>
        <w:rFonts w:hint="default"/>
      </w:rPr>
    </w:lvl>
    <w:lvl w:ilvl="6" w:tplc="F77CE4FA">
      <w:start w:val="1"/>
      <w:numFmt w:val="bullet"/>
      <w:lvlText w:val="•"/>
      <w:lvlJc w:val="left"/>
      <w:rPr>
        <w:rFonts w:hint="default"/>
      </w:rPr>
    </w:lvl>
    <w:lvl w:ilvl="7" w:tplc="F2322902">
      <w:start w:val="1"/>
      <w:numFmt w:val="bullet"/>
      <w:lvlText w:val="•"/>
      <w:lvlJc w:val="left"/>
      <w:rPr>
        <w:rFonts w:hint="default"/>
      </w:rPr>
    </w:lvl>
    <w:lvl w:ilvl="8" w:tplc="7DC4319C">
      <w:start w:val="1"/>
      <w:numFmt w:val="bullet"/>
      <w:lvlText w:val="•"/>
      <w:lvlJc w:val="left"/>
      <w:rPr>
        <w:rFonts w:hint="default"/>
      </w:rPr>
    </w:lvl>
  </w:abstractNum>
  <w:abstractNum w:abstractNumId="86" w15:restartNumberingAfterBreak="0">
    <w:nsid w:val="79DD78B9"/>
    <w:multiLevelType w:val="hybridMultilevel"/>
    <w:tmpl w:val="B1EE95CE"/>
    <w:lvl w:ilvl="0" w:tplc="45B228BA">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7" w15:restartNumberingAfterBreak="0">
    <w:nsid w:val="7B7B7985"/>
    <w:multiLevelType w:val="multilevel"/>
    <w:tmpl w:val="09324680"/>
    <w:lvl w:ilvl="0">
      <w:start w:val="1"/>
      <w:numFmt w:val="decimal"/>
      <w:lvlText w:val="%1."/>
      <w:lvlJc w:val="left"/>
      <w:pPr>
        <w:ind w:left="478" w:hanging="360"/>
      </w:pPr>
      <w:rPr>
        <w:rFonts w:hint="default"/>
      </w:rPr>
    </w:lvl>
    <w:lvl w:ilvl="1">
      <w:start w:val="2"/>
      <w:numFmt w:val="decimal"/>
      <w:isLgl/>
      <w:lvlText w:val="%1.%2"/>
      <w:lvlJc w:val="left"/>
      <w:pPr>
        <w:ind w:left="838" w:hanging="360"/>
      </w:pPr>
      <w:rPr>
        <w:rFonts w:hint="default"/>
      </w:rPr>
    </w:lvl>
    <w:lvl w:ilvl="2">
      <w:start w:val="1"/>
      <w:numFmt w:val="decimal"/>
      <w:isLgl/>
      <w:lvlText w:val="%1.%2.%3"/>
      <w:lvlJc w:val="left"/>
      <w:pPr>
        <w:ind w:left="1558" w:hanging="720"/>
      </w:pPr>
      <w:rPr>
        <w:rFonts w:hint="default"/>
      </w:rPr>
    </w:lvl>
    <w:lvl w:ilvl="3">
      <w:start w:val="1"/>
      <w:numFmt w:val="decimal"/>
      <w:isLgl/>
      <w:lvlText w:val="%1.%2.%3.%4"/>
      <w:lvlJc w:val="left"/>
      <w:pPr>
        <w:ind w:left="1918" w:hanging="72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2998" w:hanging="1080"/>
      </w:pPr>
      <w:rPr>
        <w:rFonts w:hint="default"/>
      </w:rPr>
    </w:lvl>
    <w:lvl w:ilvl="6">
      <w:start w:val="1"/>
      <w:numFmt w:val="decimal"/>
      <w:isLgl/>
      <w:lvlText w:val="%1.%2.%3.%4.%5.%6.%7"/>
      <w:lvlJc w:val="left"/>
      <w:pPr>
        <w:ind w:left="3718" w:hanging="1440"/>
      </w:pPr>
      <w:rPr>
        <w:rFonts w:hint="default"/>
      </w:rPr>
    </w:lvl>
    <w:lvl w:ilvl="7">
      <w:start w:val="1"/>
      <w:numFmt w:val="decimal"/>
      <w:isLgl/>
      <w:lvlText w:val="%1.%2.%3.%4.%5.%6.%7.%8"/>
      <w:lvlJc w:val="left"/>
      <w:pPr>
        <w:ind w:left="4078" w:hanging="1440"/>
      </w:pPr>
      <w:rPr>
        <w:rFonts w:hint="default"/>
      </w:rPr>
    </w:lvl>
    <w:lvl w:ilvl="8">
      <w:start w:val="1"/>
      <w:numFmt w:val="decimal"/>
      <w:isLgl/>
      <w:lvlText w:val="%1.%2.%3.%4.%5.%6.%7.%8.%9"/>
      <w:lvlJc w:val="left"/>
      <w:pPr>
        <w:ind w:left="4438" w:hanging="1440"/>
      </w:pPr>
      <w:rPr>
        <w:rFonts w:hint="default"/>
      </w:rPr>
    </w:lvl>
  </w:abstractNum>
  <w:abstractNum w:abstractNumId="88" w15:restartNumberingAfterBreak="0">
    <w:nsid w:val="7E426DC2"/>
    <w:multiLevelType w:val="hybridMultilevel"/>
    <w:tmpl w:val="FD8CA090"/>
    <w:lvl w:ilvl="0" w:tplc="5BD8E7B2">
      <w:start w:val="1"/>
      <w:numFmt w:val="decimal"/>
      <w:lvlText w:val="%1."/>
      <w:lvlJc w:val="left"/>
      <w:pPr>
        <w:ind w:hanging="452"/>
      </w:pPr>
      <w:rPr>
        <w:rFonts w:ascii="Times New Roman" w:eastAsia="Times New Roman" w:hAnsi="Times New Roman" w:hint="default"/>
        <w:b/>
        <w:bCs/>
        <w:sz w:val="22"/>
        <w:szCs w:val="22"/>
      </w:rPr>
    </w:lvl>
    <w:lvl w:ilvl="1" w:tplc="5C047D6C">
      <w:start w:val="1"/>
      <w:numFmt w:val="bullet"/>
      <w:lvlText w:val=""/>
      <w:lvlJc w:val="left"/>
      <w:pPr>
        <w:ind w:hanging="360"/>
      </w:pPr>
      <w:rPr>
        <w:rFonts w:ascii="Symbol" w:eastAsia="Symbol" w:hAnsi="Symbol" w:hint="default"/>
        <w:sz w:val="22"/>
        <w:szCs w:val="22"/>
      </w:rPr>
    </w:lvl>
    <w:lvl w:ilvl="2" w:tplc="3E3C0502">
      <w:start w:val="1"/>
      <w:numFmt w:val="bullet"/>
      <w:lvlText w:val="•"/>
      <w:lvlJc w:val="left"/>
      <w:rPr>
        <w:rFonts w:hint="default"/>
      </w:rPr>
    </w:lvl>
    <w:lvl w:ilvl="3" w:tplc="965CC258">
      <w:start w:val="1"/>
      <w:numFmt w:val="bullet"/>
      <w:lvlText w:val="•"/>
      <w:lvlJc w:val="left"/>
      <w:rPr>
        <w:rFonts w:hint="default"/>
      </w:rPr>
    </w:lvl>
    <w:lvl w:ilvl="4" w:tplc="5BDA3374">
      <w:start w:val="1"/>
      <w:numFmt w:val="bullet"/>
      <w:lvlText w:val="•"/>
      <w:lvlJc w:val="left"/>
      <w:rPr>
        <w:rFonts w:hint="default"/>
      </w:rPr>
    </w:lvl>
    <w:lvl w:ilvl="5" w:tplc="66C4C798">
      <w:start w:val="1"/>
      <w:numFmt w:val="bullet"/>
      <w:lvlText w:val="•"/>
      <w:lvlJc w:val="left"/>
      <w:rPr>
        <w:rFonts w:hint="default"/>
      </w:rPr>
    </w:lvl>
    <w:lvl w:ilvl="6" w:tplc="BFF0071A">
      <w:start w:val="1"/>
      <w:numFmt w:val="bullet"/>
      <w:lvlText w:val="•"/>
      <w:lvlJc w:val="left"/>
      <w:rPr>
        <w:rFonts w:hint="default"/>
      </w:rPr>
    </w:lvl>
    <w:lvl w:ilvl="7" w:tplc="B7DE3BAC">
      <w:start w:val="1"/>
      <w:numFmt w:val="bullet"/>
      <w:lvlText w:val="•"/>
      <w:lvlJc w:val="left"/>
      <w:rPr>
        <w:rFonts w:hint="default"/>
      </w:rPr>
    </w:lvl>
    <w:lvl w:ilvl="8" w:tplc="7F66E5F8">
      <w:start w:val="1"/>
      <w:numFmt w:val="bullet"/>
      <w:lvlText w:val="•"/>
      <w:lvlJc w:val="left"/>
      <w:rPr>
        <w:rFonts w:hint="default"/>
      </w:rPr>
    </w:lvl>
  </w:abstractNum>
  <w:abstractNum w:abstractNumId="89" w15:restartNumberingAfterBreak="0">
    <w:nsid w:val="7E8E5F06"/>
    <w:multiLevelType w:val="multilevel"/>
    <w:tmpl w:val="07F82910"/>
    <w:lvl w:ilvl="0">
      <w:start w:val="1"/>
      <w:numFmt w:val="bullet"/>
      <w:lvlText w:val="•"/>
      <w:lvlJc w:val="left"/>
      <w:pPr>
        <w:ind w:left="822" w:hanging="361"/>
      </w:pPr>
      <w:rPr>
        <w:rFonts w:ascii="Times New Roman" w:eastAsia="Times New Roman" w:hAnsi="Times New Roman" w:hint="default"/>
        <w:b w:val="0"/>
        <w:sz w:val="22"/>
        <w:szCs w:val="22"/>
      </w:rPr>
    </w:lvl>
    <w:lvl w:ilvl="1">
      <w:numFmt w:val="bullet"/>
      <w:lvlText w:val="•"/>
      <w:lvlJc w:val="left"/>
      <w:pPr>
        <w:ind w:left="1241" w:hanging="361"/>
      </w:pPr>
    </w:lvl>
    <w:lvl w:ilvl="2">
      <w:numFmt w:val="bullet"/>
      <w:lvlText w:val="•"/>
      <w:lvlJc w:val="left"/>
      <w:pPr>
        <w:ind w:left="1659" w:hanging="361"/>
      </w:pPr>
    </w:lvl>
    <w:lvl w:ilvl="3">
      <w:numFmt w:val="bullet"/>
      <w:lvlText w:val="•"/>
      <w:lvlJc w:val="left"/>
      <w:pPr>
        <w:ind w:left="2078" w:hanging="361"/>
      </w:pPr>
    </w:lvl>
    <w:lvl w:ilvl="4">
      <w:numFmt w:val="bullet"/>
      <w:lvlText w:val="•"/>
      <w:lvlJc w:val="left"/>
      <w:pPr>
        <w:ind w:left="2497" w:hanging="361"/>
      </w:pPr>
    </w:lvl>
    <w:lvl w:ilvl="5">
      <w:numFmt w:val="bullet"/>
      <w:lvlText w:val="•"/>
      <w:lvlJc w:val="left"/>
      <w:pPr>
        <w:ind w:left="2915" w:hanging="361"/>
      </w:pPr>
    </w:lvl>
    <w:lvl w:ilvl="6">
      <w:numFmt w:val="bullet"/>
      <w:lvlText w:val="•"/>
      <w:lvlJc w:val="left"/>
      <w:pPr>
        <w:ind w:left="3334" w:hanging="361"/>
      </w:pPr>
    </w:lvl>
    <w:lvl w:ilvl="7">
      <w:numFmt w:val="bullet"/>
      <w:lvlText w:val="•"/>
      <w:lvlJc w:val="left"/>
      <w:pPr>
        <w:ind w:left="3752" w:hanging="361"/>
      </w:pPr>
    </w:lvl>
    <w:lvl w:ilvl="8">
      <w:numFmt w:val="bullet"/>
      <w:lvlText w:val="•"/>
      <w:lvlJc w:val="left"/>
      <w:pPr>
        <w:ind w:left="4171" w:hanging="361"/>
      </w:pPr>
    </w:lvl>
  </w:abstractNum>
  <w:abstractNum w:abstractNumId="90" w15:restartNumberingAfterBreak="0">
    <w:nsid w:val="7F2B6E0F"/>
    <w:multiLevelType w:val="multilevel"/>
    <w:tmpl w:val="BD4A5E5E"/>
    <w:lvl w:ilvl="0">
      <w:start w:val="1"/>
      <w:numFmt w:val="decimal"/>
      <w:lvlText w:val="%1."/>
      <w:lvlJc w:val="left"/>
      <w:pPr>
        <w:ind w:left="565" w:hanging="452"/>
      </w:pPr>
      <w:rPr>
        <w:rFonts w:hint="default"/>
        <w:b/>
        <w:bCs/>
        <w:sz w:val="22"/>
        <w:szCs w:val="22"/>
      </w:rPr>
    </w:lvl>
    <w:lvl w:ilvl="1">
      <w:numFmt w:val="bullet"/>
      <w:lvlText w:val="•"/>
      <w:lvlJc w:val="left"/>
      <w:pPr>
        <w:ind w:left="848" w:hanging="452"/>
      </w:pPr>
      <w:rPr>
        <w:rFonts w:hint="default"/>
      </w:rPr>
    </w:lvl>
    <w:lvl w:ilvl="2">
      <w:numFmt w:val="bullet"/>
      <w:lvlText w:val="•"/>
      <w:lvlJc w:val="left"/>
      <w:pPr>
        <w:ind w:left="1870" w:hanging="452"/>
      </w:pPr>
      <w:rPr>
        <w:rFonts w:hint="default"/>
      </w:rPr>
    </w:lvl>
    <w:lvl w:ilvl="3">
      <w:numFmt w:val="bullet"/>
      <w:lvlText w:val="•"/>
      <w:lvlJc w:val="left"/>
      <w:pPr>
        <w:ind w:left="2892" w:hanging="452"/>
      </w:pPr>
      <w:rPr>
        <w:rFonts w:hint="default"/>
      </w:rPr>
    </w:lvl>
    <w:lvl w:ilvl="4">
      <w:numFmt w:val="bullet"/>
      <w:lvlText w:val="•"/>
      <w:lvlJc w:val="left"/>
      <w:pPr>
        <w:ind w:left="3914" w:hanging="452"/>
      </w:pPr>
      <w:rPr>
        <w:rFonts w:hint="default"/>
      </w:rPr>
    </w:lvl>
    <w:lvl w:ilvl="5">
      <w:numFmt w:val="bullet"/>
      <w:lvlText w:val="•"/>
      <w:lvlJc w:val="left"/>
      <w:pPr>
        <w:ind w:left="4936" w:hanging="452"/>
      </w:pPr>
      <w:rPr>
        <w:rFonts w:hint="default"/>
      </w:rPr>
    </w:lvl>
    <w:lvl w:ilvl="6">
      <w:numFmt w:val="bullet"/>
      <w:lvlText w:val="•"/>
      <w:lvlJc w:val="left"/>
      <w:pPr>
        <w:ind w:left="5958" w:hanging="452"/>
      </w:pPr>
      <w:rPr>
        <w:rFonts w:hint="default"/>
      </w:rPr>
    </w:lvl>
    <w:lvl w:ilvl="7">
      <w:numFmt w:val="bullet"/>
      <w:lvlText w:val="•"/>
      <w:lvlJc w:val="left"/>
      <w:pPr>
        <w:ind w:left="6980" w:hanging="452"/>
      </w:pPr>
      <w:rPr>
        <w:rFonts w:hint="default"/>
      </w:rPr>
    </w:lvl>
    <w:lvl w:ilvl="8">
      <w:numFmt w:val="bullet"/>
      <w:lvlText w:val="•"/>
      <w:lvlJc w:val="left"/>
      <w:pPr>
        <w:ind w:left="8002" w:hanging="452"/>
      </w:pPr>
      <w:rPr>
        <w:rFonts w:hint="default"/>
      </w:rPr>
    </w:lvl>
  </w:abstractNum>
  <w:num w:numId="1">
    <w:abstractNumId w:val="18"/>
  </w:num>
  <w:num w:numId="2">
    <w:abstractNumId w:val="17"/>
  </w:num>
  <w:num w:numId="3">
    <w:abstractNumId w:val="16"/>
  </w:num>
  <w:num w:numId="4">
    <w:abstractNumId w:val="15"/>
  </w:num>
  <w:num w:numId="5">
    <w:abstractNumId w:val="14"/>
  </w:num>
  <w:num w:numId="6">
    <w:abstractNumId w:val="13"/>
  </w:num>
  <w:num w:numId="7">
    <w:abstractNumId w:val="12"/>
  </w:num>
  <w:num w:numId="8">
    <w:abstractNumId w:val="11"/>
  </w:num>
  <w:num w:numId="9">
    <w:abstractNumId w:val="10"/>
  </w:num>
  <w:num w:numId="10">
    <w:abstractNumId w:val="9"/>
  </w:num>
  <w:num w:numId="11">
    <w:abstractNumId w:val="8"/>
  </w:num>
  <w:num w:numId="12">
    <w:abstractNumId w:val="7"/>
  </w:num>
  <w:num w:numId="13">
    <w:abstractNumId w:val="6"/>
  </w:num>
  <w:num w:numId="14">
    <w:abstractNumId w:val="5"/>
  </w:num>
  <w:num w:numId="15">
    <w:abstractNumId w:val="4"/>
  </w:num>
  <w:num w:numId="16">
    <w:abstractNumId w:val="3"/>
  </w:num>
  <w:num w:numId="17">
    <w:abstractNumId w:val="2"/>
  </w:num>
  <w:num w:numId="18">
    <w:abstractNumId w:val="1"/>
  </w:num>
  <w:num w:numId="19">
    <w:abstractNumId w:val="0"/>
  </w:num>
  <w:num w:numId="20">
    <w:abstractNumId w:val="51"/>
  </w:num>
  <w:num w:numId="21">
    <w:abstractNumId w:val="61"/>
  </w:num>
  <w:num w:numId="22">
    <w:abstractNumId w:val="54"/>
  </w:num>
  <w:num w:numId="23">
    <w:abstractNumId w:val="33"/>
  </w:num>
  <w:num w:numId="24">
    <w:abstractNumId w:val="73"/>
  </w:num>
  <w:num w:numId="25">
    <w:abstractNumId w:val="90"/>
  </w:num>
  <w:num w:numId="26">
    <w:abstractNumId w:val="64"/>
  </w:num>
  <w:num w:numId="27">
    <w:abstractNumId w:val="45"/>
  </w:num>
  <w:num w:numId="28">
    <w:abstractNumId w:val="23"/>
  </w:num>
  <w:num w:numId="29">
    <w:abstractNumId w:val="63"/>
  </w:num>
  <w:num w:numId="30">
    <w:abstractNumId w:val="88"/>
  </w:num>
  <w:num w:numId="31">
    <w:abstractNumId w:val="27"/>
  </w:num>
  <w:num w:numId="32">
    <w:abstractNumId w:val="62"/>
  </w:num>
  <w:num w:numId="33">
    <w:abstractNumId w:val="50"/>
  </w:num>
  <w:num w:numId="34">
    <w:abstractNumId w:val="82"/>
  </w:num>
  <w:num w:numId="35">
    <w:abstractNumId w:val="60"/>
  </w:num>
  <w:num w:numId="36">
    <w:abstractNumId w:val="40"/>
  </w:num>
  <w:num w:numId="37">
    <w:abstractNumId w:val="52"/>
  </w:num>
  <w:num w:numId="38">
    <w:abstractNumId w:val="58"/>
  </w:num>
  <w:num w:numId="39">
    <w:abstractNumId w:val="46"/>
  </w:num>
  <w:num w:numId="40">
    <w:abstractNumId w:val="56"/>
  </w:num>
  <w:num w:numId="41">
    <w:abstractNumId w:val="38"/>
  </w:num>
  <w:num w:numId="42">
    <w:abstractNumId w:val="87"/>
  </w:num>
  <w:num w:numId="43">
    <w:abstractNumId w:val="89"/>
  </w:num>
  <w:num w:numId="44">
    <w:abstractNumId w:val="37"/>
  </w:num>
  <w:num w:numId="45">
    <w:abstractNumId w:val="69"/>
  </w:num>
  <w:num w:numId="46">
    <w:abstractNumId w:val="55"/>
  </w:num>
  <w:num w:numId="47">
    <w:abstractNumId w:val="25"/>
  </w:num>
  <w:num w:numId="48">
    <w:abstractNumId w:val="47"/>
  </w:num>
  <w:num w:numId="49">
    <w:abstractNumId w:val="43"/>
  </w:num>
  <w:num w:numId="50">
    <w:abstractNumId w:val="77"/>
  </w:num>
  <w:num w:numId="51">
    <w:abstractNumId w:val="74"/>
  </w:num>
  <w:num w:numId="52">
    <w:abstractNumId w:val="34"/>
  </w:num>
  <w:num w:numId="53">
    <w:abstractNumId w:val="80"/>
  </w:num>
  <w:num w:numId="54">
    <w:abstractNumId w:val="26"/>
  </w:num>
  <w:num w:numId="55">
    <w:abstractNumId w:val="83"/>
  </w:num>
  <w:num w:numId="56">
    <w:abstractNumId w:val="70"/>
  </w:num>
  <w:num w:numId="57">
    <w:abstractNumId w:val="57"/>
  </w:num>
  <w:num w:numId="58">
    <w:abstractNumId w:val="49"/>
  </w:num>
  <w:num w:numId="59">
    <w:abstractNumId w:val="81"/>
  </w:num>
  <w:num w:numId="60">
    <w:abstractNumId w:val="21"/>
  </w:num>
  <w:num w:numId="61">
    <w:abstractNumId w:val="36"/>
  </w:num>
  <w:num w:numId="62">
    <w:abstractNumId w:val="85"/>
  </w:num>
  <w:num w:numId="63">
    <w:abstractNumId w:val="29"/>
  </w:num>
  <w:num w:numId="64">
    <w:abstractNumId w:val="22"/>
  </w:num>
  <w:num w:numId="65">
    <w:abstractNumId w:val="75"/>
  </w:num>
  <w:num w:numId="66">
    <w:abstractNumId w:val="84"/>
  </w:num>
  <w:num w:numId="67">
    <w:abstractNumId w:val="42"/>
  </w:num>
  <w:num w:numId="68">
    <w:abstractNumId w:val="72"/>
  </w:num>
  <w:num w:numId="69">
    <w:abstractNumId w:val="31"/>
  </w:num>
  <w:num w:numId="70">
    <w:abstractNumId w:val="78"/>
  </w:num>
  <w:num w:numId="71">
    <w:abstractNumId w:val="68"/>
  </w:num>
  <w:num w:numId="72">
    <w:abstractNumId w:val="32"/>
  </w:num>
  <w:num w:numId="73">
    <w:abstractNumId w:val="35"/>
  </w:num>
  <w:num w:numId="74">
    <w:abstractNumId w:val="79"/>
  </w:num>
  <w:num w:numId="75">
    <w:abstractNumId w:val="20"/>
  </w:num>
  <w:num w:numId="76">
    <w:abstractNumId w:val="48"/>
  </w:num>
  <w:num w:numId="77">
    <w:abstractNumId w:val="39"/>
  </w:num>
  <w:num w:numId="78">
    <w:abstractNumId w:val="76"/>
  </w:num>
  <w:num w:numId="79">
    <w:abstractNumId w:val="30"/>
  </w:num>
  <w:num w:numId="80">
    <w:abstractNumId w:val="65"/>
  </w:num>
  <w:num w:numId="81">
    <w:abstractNumId w:val="86"/>
  </w:num>
  <w:num w:numId="82">
    <w:abstractNumId w:val="19"/>
  </w:num>
  <w:num w:numId="83">
    <w:abstractNumId w:val="41"/>
  </w:num>
  <w:num w:numId="84">
    <w:abstractNumId w:val="44"/>
  </w:num>
  <w:num w:numId="85">
    <w:abstractNumId w:val="53"/>
  </w:num>
  <w:num w:numId="86">
    <w:abstractNumId w:val="67"/>
  </w:num>
  <w:num w:numId="87">
    <w:abstractNumId w:val="28"/>
  </w:num>
  <w:num w:numId="88">
    <w:abstractNumId w:val="66"/>
  </w:num>
  <w:num w:numId="89">
    <w:abstractNumId w:val="24"/>
  </w:num>
  <w:num w:numId="90">
    <w:abstractNumId w:val="71"/>
  </w:num>
  <w:num w:numId="91">
    <w:abstractNumId w:val="59"/>
    <w:lvlOverride w:ilvl="0">
      <w:startOverride w:val="1"/>
    </w:lvlOverride>
    <w:lvlOverride w:ilvl="1"/>
    <w:lvlOverride w:ilvl="2"/>
    <w:lvlOverride w:ilvl="3"/>
    <w:lvlOverride w:ilvl="4"/>
    <w:lvlOverride w:ilvl="5"/>
    <w:lvlOverride w:ilvl="6"/>
    <w:lvlOverride w:ilvl="7"/>
    <w:lvlOverride w:ilvl="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085"/>
    <w:rsid w:val="0000577E"/>
    <w:rsid w:val="0001514F"/>
    <w:rsid w:val="00020FFE"/>
    <w:rsid w:val="0002461A"/>
    <w:rsid w:val="0009474D"/>
    <w:rsid w:val="000964EE"/>
    <w:rsid w:val="000E5E2A"/>
    <w:rsid w:val="000E7609"/>
    <w:rsid w:val="000F362A"/>
    <w:rsid w:val="00101993"/>
    <w:rsid w:val="001253B3"/>
    <w:rsid w:val="00170CB2"/>
    <w:rsid w:val="001B1085"/>
    <w:rsid w:val="001C1F69"/>
    <w:rsid w:val="001C6C11"/>
    <w:rsid w:val="001F0BC0"/>
    <w:rsid w:val="001F7228"/>
    <w:rsid w:val="00236866"/>
    <w:rsid w:val="002377F3"/>
    <w:rsid w:val="00260542"/>
    <w:rsid w:val="00263F4A"/>
    <w:rsid w:val="0028436C"/>
    <w:rsid w:val="002A022F"/>
    <w:rsid w:val="002C13BF"/>
    <w:rsid w:val="002C22E2"/>
    <w:rsid w:val="0031322F"/>
    <w:rsid w:val="00315FF4"/>
    <w:rsid w:val="003279E5"/>
    <w:rsid w:val="00337D0A"/>
    <w:rsid w:val="00342D98"/>
    <w:rsid w:val="0035115D"/>
    <w:rsid w:val="00357212"/>
    <w:rsid w:val="00371DB0"/>
    <w:rsid w:val="00380100"/>
    <w:rsid w:val="0038530F"/>
    <w:rsid w:val="003B0C1D"/>
    <w:rsid w:val="003C0288"/>
    <w:rsid w:val="003D0688"/>
    <w:rsid w:val="003D5CDA"/>
    <w:rsid w:val="004851F5"/>
    <w:rsid w:val="004A3D08"/>
    <w:rsid w:val="004B3F28"/>
    <w:rsid w:val="004C486E"/>
    <w:rsid w:val="004C66FB"/>
    <w:rsid w:val="004F170A"/>
    <w:rsid w:val="004F6E26"/>
    <w:rsid w:val="00530A54"/>
    <w:rsid w:val="005443AB"/>
    <w:rsid w:val="005637CD"/>
    <w:rsid w:val="00586B75"/>
    <w:rsid w:val="00596510"/>
    <w:rsid w:val="005B54F8"/>
    <w:rsid w:val="005B7C4C"/>
    <w:rsid w:val="005E6F3C"/>
    <w:rsid w:val="00600AEC"/>
    <w:rsid w:val="0069563F"/>
    <w:rsid w:val="006A09E3"/>
    <w:rsid w:val="006B397C"/>
    <w:rsid w:val="006E7326"/>
    <w:rsid w:val="006F268A"/>
    <w:rsid w:val="00710CA5"/>
    <w:rsid w:val="00717065"/>
    <w:rsid w:val="00754DA0"/>
    <w:rsid w:val="00765630"/>
    <w:rsid w:val="00791471"/>
    <w:rsid w:val="007971FA"/>
    <w:rsid w:val="007A2C2D"/>
    <w:rsid w:val="007B702B"/>
    <w:rsid w:val="007E0DD3"/>
    <w:rsid w:val="007F7312"/>
    <w:rsid w:val="00801331"/>
    <w:rsid w:val="0081087A"/>
    <w:rsid w:val="00837F1E"/>
    <w:rsid w:val="00843124"/>
    <w:rsid w:val="008449F6"/>
    <w:rsid w:val="00867804"/>
    <w:rsid w:val="0087177D"/>
    <w:rsid w:val="008846C0"/>
    <w:rsid w:val="00896952"/>
    <w:rsid w:val="008B4ADC"/>
    <w:rsid w:val="00924C27"/>
    <w:rsid w:val="0095118F"/>
    <w:rsid w:val="00952886"/>
    <w:rsid w:val="00991BC2"/>
    <w:rsid w:val="00993C39"/>
    <w:rsid w:val="009F7798"/>
    <w:rsid w:val="00A0010C"/>
    <w:rsid w:val="00A1146B"/>
    <w:rsid w:val="00A36F44"/>
    <w:rsid w:val="00A845DB"/>
    <w:rsid w:val="00AE2531"/>
    <w:rsid w:val="00B379F9"/>
    <w:rsid w:val="00B40624"/>
    <w:rsid w:val="00B66688"/>
    <w:rsid w:val="00B704E4"/>
    <w:rsid w:val="00B96B07"/>
    <w:rsid w:val="00BB0DF9"/>
    <w:rsid w:val="00BE729C"/>
    <w:rsid w:val="00BF192D"/>
    <w:rsid w:val="00C13221"/>
    <w:rsid w:val="00C43E90"/>
    <w:rsid w:val="00CB4386"/>
    <w:rsid w:val="00D12609"/>
    <w:rsid w:val="00D14C98"/>
    <w:rsid w:val="00D254CD"/>
    <w:rsid w:val="00D257F9"/>
    <w:rsid w:val="00D32597"/>
    <w:rsid w:val="00D35BA7"/>
    <w:rsid w:val="00D36278"/>
    <w:rsid w:val="00D4127F"/>
    <w:rsid w:val="00E152A3"/>
    <w:rsid w:val="00EA181D"/>
    <w:rsid w:val="00EB3645"/>
    <w:rsid w:val="00ED0D3C"/>
    <w:rsid w:val="00EF2837"/>
    <w:rsid w:val="00EF62C0"/>
    <w:rsid w:val="00F13D37"/>
    <w:rsid w:val="00F33F5C"/>
    <w:rsid w:val="00F3522A"/>
    <w:rsid w:val="00F61695"/>
    <w:rsid w:val="00F67587"/>
    <w:rsid w:val="00F73CF8"/>
    <w:rsid w:val="00F90164"/>
    <w:rsid w:val="00FA24C2"/>
    <w:rsid w:val="00FB735A"/>
    <w:rsid w:val="00FC4535"/>
    <w:rsid w:val="00FF3817"/>
    <w:rsid w:val="00FF3BAC"/>
    <w:rsid w:val="00FF4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F6486"/>
  <w15:docId w15:val="{5AE7441F-5B70-42C0-A877-C9A8C1A0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1B1085"/>
    <w:pPr>
      <w:widowControl w:val="0"/>
      <w:autoSpaceDE w:val="0"/>
      <w:autoSpaceDN w:val="0"/>
      <w:adjustRightInd w:val="0"/>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1"/>
    <w:qFormat/>
    <w:rsid w:val="001B1085"/>
    <w:pPr>
      <w:ind w:left="2141"/>
      <w:outlineLvl w:val="0"/>
    </w:pPr>
    <w:rPr>
      <w:b/>
      <w:bCs/>
      <w:sz w:val="28"/>
      <w:szCs w:val="28"/>
    </w:rPr>
  </w:style>
  <w:style w:type="paragraph" w:styleId="Heading2">
    <w:name w:val="heading 2"/>
    <w:basedOn w:val="Normal"/>
    <w:next w:val="Normal"/>
    <w:link w:val="Heading2Char"/>
    <w:uiPriority w:val="1"/>
    <w:qFormat/>
    <w:rsid w:val="001B1085"/>
    <w:pPr>
      <w:spacing w:before="40"/>
      <w:ind w:left="2031"/>
      <w:outlineLvl w:val="1"/>
    </w:pPr>
    <w:rPr>
      <w:sz w:val="28"/>
      <w:szCs w:val="28"/>
    </w:rPr>
  </w:style>
  <w:style w:type="paragraph" w:styleId="Heading3">
    <w:name w:val="heading 3"/>
    <w:basedOn w:val="Normal"/>
    <w:next w:val="Normal"/>
    <w:link w:val="Heading3Char"/>
    <w:uiPriority w:val="1"/>
    <w:qFormat/>
    <w:rsid w:val="001B1085"/>
    <w:pPr>
      <w:ind w:left="119"/>
      <w:outlineLvl w:val="2"/>
    </w:pPr>
    <w:rPr>
      <w:b/>
      <w:bCs/>
      <w:sz w:val="27"/>
      <w:szCs w:val="27"/>
    </w:rPr>
  </w:style>
  <w:style w:type="paragraph" w:styleId="Heading4">
    <w:name w:val="heading 4"/>
    <w:basedOn w:val="Normal"/>
    <w:next w:val="Normal"/>
    <w:link w:val="Heading4Char"/>
    <w:uiPriority w:val="1"/>
    <w:qFormat/>
    <w:rsid w:val="001B1085"/>
    <w:pPr>
      <w:spacing w:before="41"/>
      <w:outlineLvl w:val="3"/>
    </w:pPr>
    <w:rPr>
      <w:b/>
      <w:bCs/>
      <w:sz w:val="26"/>
      <w:szCs w:val="26"/>
    </w:rPr>
  </w:style>
  <w:style w:type="paragraph" w:styleId="Heading5">
    <w:name w:val="heading 5"/>
    <w:basedOn w:val="Normal"/>
    <w:next w:val="Normal"/>
    <w:link w:val="Heading5Char"/>
    <w:uiPriority w:val="1"/>
    <w:unhideWhenUsed/>
    <w:qFormat/>
    <w:rsid w:val="001B108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1"/>
    <w:qFormat/>
    <w:rsid w:val="001B1085"/>
    <w:pPr>
      <w:ind w:left="258"/>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1085"/>
    <w:rPr>
      <w:rFonts w:ascii="Times New Roman" w:eastAsia="SimSun" w:hAnsi="Times New Roman" w:cs="Times New Roman"/>
      <w:b/>
      <w:bCs/>
      <w:sz w:val="28"/>
      <w:szCs w:val="28"/>
    </w:rPr>
  </w:style>
  <w:style w:type="character" w:customStyle="1" w:styleId="Heading2Char">
    <w:name w:val="Heading 2 Char"/>
    <w:basedOn w:val="DefaultParagraphFont"/>
    <w:link w:val="Heading2"/>
    <w:uiPriority w:val="1"/>
    <w:rsid w:val="001B1085"/>
    <w:rPr>
      <w:rFonts w:ascii="Times New Roman" w:eastAsia="SimSun" w:hAnsi="Times New Roman" w:cs="Times New Roman"/>
      <w:sz w:val="28"/>
      <w:szCs w:val="28"/>
    </w:rPr>
  </w:style>
  <w:style w:type="character" w:customStyle="1" w:styleId="Heading3Char">
    <w:name w:val="Heading 3 Char"/>
    <w:basedOn w:val="DefaultParagraphFont"/>
    <w:link w:val="Heading3"/>
    <w:uiPriority w:val="1"/>
    <w:rsid w:val="001B1085"/>
    <w:rPr>
      <w:rFonts w:ascii="Times New Roman" w:eastAsia="SimSun" w:hAnsi="Times New Roman" w:cs="Times New Roman"/>
      <w:b/>
      <w:bCs/>
      <w:sz w:val="27"/>
      <w:szCs w:val="27"/>
    </w:rPr>
  </w:style>
  <w:style w:type="character" w:customStyle="1" w:styleId="Heading4Char">
    <w:name w:val="Heading 4 Char"/>
    <w:basedOn w:val="DefaultParagraphFont"/>
    <w:link w:val="Heading4"/>
    <w:uiPriority w:val="1"/>
    <w:rsid w:val="001B1085"/>
    <w:rPr>
      <w:rFonts w:ascii="Times New Roman" w:eastAsia="SimSun" w:hAnsi="Times New Roman" w:cs="Times New Roman"/>
      <w:b/>
      <w:bCs/>
      <w:sz w:val="26"/>
      <w:szCs w:val="26"/>
    </w:rPr>
  </w:style>
  <w:style w:type="character" w:customStyle="1" w:styleId="Heading5Char">
    <w:name w:val="Heading 5 Char"/>
    <w:basedOn w:val="DefaultParagraphFont"/>
    <w:link w:val="Heading5"/>
    <w:uiPriority w:val="1"/>
    <w:rsid w:val="001B1085"/>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1"/>
    <w:rsid w:val="001B1085"/>
    <w:rPr>
      <w:rFonts w:ascii="Times New Roman" w:eastAsia="SimSun" w:hAnsi="Times New Roman" w:cs="Times New Roman"/>
      <w:b/>
      <w:bCs/>
      <w:i/>
      <w:iCs/>
      <w:sz w:val="24"/>
      <w:szCs w:val="24"/>
    </w:rPr>
  </w:style>
  <w:style w:type="paragraph" w:styleId="ListParagraph">
    <w:name w:val="List Paragraph"/>
    <w:basedOn w:val="Normal"/>
    <w:uiPriority w:val="34"/>
    <w:qFormat/>
    <w:rsid w:val="001B1085"/>
  </w:style>
  <w:style w:type="table" w:styleId="TableGrid">
    <w:name w:val="Table Grid"/>
    <w:basedOn w:val="TableNormal"/>
    <w:uiPriority w:val="39"/>
    <w:rsid w:val="001B1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10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1085"/>
    <w:rPr>
      <w:rFonts w:ascii="Segoe UI" w:eastAsia="SimSun" w:hAnsi="Segoe UI" w:cs="Segoe UI"/>
      <w:sz w:val="18"/>
      <w:szCs w:val="18"/>
    </w:rPr>
  </w:style>
  <w:style w:type="paragraph" w:styleId="BodyText">
    <w:name w:val="Body Text"/>
    <w:basedOn w:val="Normal"/>
    <w:link w:val="BodyTextChar"/>
    <w:uiPriority w:val="1"/>
    <w:qFormat/>
    <w:rsid w:val="001B1085"/>
    <w:pPr>
      <w:ind w:left="598"/>
    </w:pPr>
  </w:style>
  <w:style w:type="character" w:customStyle="1" w:styleId="BodyTextChar">
    <w:name w:val="Body Text Char"/>
    <w:basedOn w:val="DefaultParagraphFont"/>
    <w:link w:val="BodyText"/>
    <w:uiPriority w:val="1"/>
    <w:rsid w:val="001B1085"/>
    <w:rPr>
      <w:rFonts w:ascii="Times New Roman" w:eastAsia="SimSun" w:hAnsi="Times New Roman" w:cs="Times New Roman"/>
      <w:sz w:val="24"/>
      <w:szCs w:val="24"/>
    </w:rPr>
  </w:style>
  <w:style w:type="paragraph" w:customStyle="1" w:styleId="TableParagraph">
    <w:name w:val="Table Paragraph"/>
    <w:basedOn w:val="Normal"/>
    <w:uiPriority w:val="1"/>
    <w:qFormat/>
    <w:rsid w:val="001B1085"/>
  </w:style>
  <w:style w:type="paragraph" w:styleId="Header">
    <w:name w:val="header"/>
    <w:basedOn w:val="Normal"/>
    <w:link w:val="HeaderChar"/>
    <w:uiPriority w:val="99"/>
    <w:unhideWhenUsed/>
    <w:rsid w:val="001B1085"/>
    <w:pPr>
      <w:tabs>
        <w:tab w:val="center" w:pos="4680"/>
        <w:tab w:val="right" w:pos="9360"/>
      </w:tabs>
    </w:pPr>
  </w:style>
  <w:style w:type="character" w:customStyle="1" w:styleId="HeaderChar">
    <w:name w:val="Header Char"/>
    <w:basedOn w:val="DefaultParagraphFont"/>
    <w:link w:val="Header"/>
    <w:uiPriority w:val="99"/>
    <w:rsid w:val="001B1085"/>
    <w:rPr>
      <w:rFonts w:ascii="Times New Roman" w:eastAsia="SimSun" w:hAnsi="Times New Roman" w:cs="Times New Roman"/>
      <w:sz w:val="24"/>
      <w:szCs w:val="24"/>
    </w:rPr>
  </w:style>
  <w:style w:type="paragraph" w:styleId="Footer">
    <w:name w:val="footer"/>
    <w:basedOn w:val="Normal"/>
    <w:link w:val="FooterChar"/>
    <w:uiPriority w:val="99"/>
    <w:unhideWhenUsed/>
    <w:rsid w:val="001B1085"/>
    <w:pPr>
      <w:tabs>
        <w:tab w:val="center" w:pos="4680"/>
        <w:tab w:val="right" w:pos="9360"/>
      </w:tabs>
    </w:pPr>
  </w:style>
  <w:style w:type="character" w:customStyle="1" w:styleId="FooterChar">
    <w:name w:val="Footer Char"/>
    <w:basedOn w:val="DefaultParagraphFont"/>
    <w:link w:val="Footer"/>
    <w:uiPriority w:val="99"/>
    <w:rsid w:val="001B1085"/>
    <w:rPr>
      <w:rFonts w:ascii="Times New Roman" w:eastAsia="SimSun" w:hAnsi="Times New Roman" w:cs="Times New Roman"/>
      <w:sz w:val="24"/>
      <w:szCs w:val="24"/>
    </w:rPr>
  </w:style>
  <w:style w:type="paragraph" w:styleId="TOCHeading">
    <w:name w:val="TOC Heading"/>
    <w:basedOn w:val="Heading1"/>
    <w:next w:val="Normal"/>
    <w:uiPriority w:val="39"/>
    <w:unhideWhenUsed/>
    <w:qFormat/>
    <w:rsid w:val="001B1085"/>
    <w:pPr>
      <w:keepNext/>
      <w:keepLines/>
      <w:widowControl/>
      <w:autoSpaceDE/>
      <w:autoSpaceDN/>
      <w:adjustRightInd/>
      <w:spacing w:before="240" w:line="259" w:lineRule="auto"/>
      <w:ind w:left="0"/>
      <w:outlineLvl w:val="9"/>
    </w:pPr>
    <w:rPr>
      <w:rFonts w:ascii="Calibri Light" w:hAnsi="Calibri Light"/>
      <w:b w:val="0"/>
      <w:bCs w:val="0"/>
      <w:color w:val="2E74B5"/>
      <w:sz w:val="32"/>
      <w:szCs w:val="32"/>
      <w:lang w:eastAsia="en-US"/>
    </w:rPr>
  </w:style>
  <w:style w:type="paragraph" w:styleId="TOC1">
    <w:name w:val="toc 1"/>
    <w:basedOn w:val="Normal"/>
    <w:next w:val="Normal"/>
    <w:autoRedefine/>
    <w:uiPriority w:val="39"/>
    <w:unhideWhenUsed/>
    <w:rsid w:val="001B1085"/>
  </w:style>
  <w:style w:type="paragraph" w:styleId="TOC2">
    <w:name w:val="toc 2"/>
    <w:basedOn w:val="Normal"/>
    <w:next w:val="Normal"/>
    <w:autoRedefine/>
    <w:uiPriority w:val="39"/>
    <w:unhideWhenUsed/>
    <w:rsid w:val="001B1085"/>
    <w:pPr>
      <w:ind w:left="240"/>
    </w:pPr>
  </w:style>
  <w:style w:type="character" w:styleId="Hyperlink">
    <w:name w:val="Hyperlink"/>
    <w:basedOn w:val="DefaultParagraphFont"/>
    <w:uiPriority w:val="99"/>
    <w:unhideWhenUsed/>
    <w:rsid w:val="001B1085"/>
    <w:rPr>
      <w:rFonts w:cs="Times New Roman"/>
      <w:color w:val="0563C1"/>
      <w:u w:val="single"/>
    </w:rPr>
  </w:style>
  <w:style w:type="paragraph" w:styleId="NormalWeb">
    <w:name w:val="Normal (Web)"/>
    <w:basedOn w:val="Normal"/>
    <w:uiPriority w:val="99"/>
    <w:rsid w:val="001B1085"/>
    <w:pPr>
      <w:widowControl/>
      <w:autoSpaceDE/>
      <w:autoSpaceDN/>
      <w:adjustRightInd/>
      <w:spacing w:before="100" w:beforeAutospacing="1" w:after="100" w:afterAutospacing="1"/>
    </w:pPr>
    <w:rPr>
      <w:lang w:eastAsia="zh-TW"/>
    </w:rPr>
  </w:style>
  <w:style w:type="paragraph" w:customStyle="1" w:styleId="Default">
    <w:name w:val="Default"/>
    <w:rsid w:val="001B1085"/>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styleId="CommentReference">
    <w:name w:val="annotation reference"/>
    <w:basedOn w:val="DefaultParagraphFont"/>
    <w:uiPriority w:val="99"/>
    <w:semiHidden/>
    <w:unhideWhenUsed/>
    <w:rsid w:val="001B1085"/>
    <w:rPr>
      <w:sz w:val="16"/>
      <w:szCs w:val="16"/>
    </w:rPr>
  </w:style>
  <w:style w:type="paragraph" w:styleId="CommentText">
    <w:name w:val="annotation text"/>
    <w:basedOn w:val="Normal"/>
    <w:link w:val="CommentTextChar"/>
    <w:uiPriority w:val="99"/>
    <w:semiHidden/>
    <w:unhideWhenUsed/>
    <w:rsid w:val="001B1085"/>
    <w:rPr>
      <w:sz w:val="20"/>
      <w:szCs w:val="20"/>
    </w:rPr>
  </w:style>
  <w:style w:type="character" w:customStyle="1" w:styleId="CommentTextChar">
    <w:name w:val="Comment Text Char"/>
    <w:basedOn w:val="DefaultParagraphFont"/>
    <w:link w:val="CommentText"/>
    <w:uiPriority w:val="99"/>
    <w:semiHidden/>
    <w:rsid w:val="001B108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B1085"/>
    <w:rPr>
      <w:b/>
      <w:bCs/>
    </w:rPr>
  </w:style>
  <w:style w:type="character" w:customStyle="1" w:styleId="CommentSubjectChar">
    <w:name w:val="Comment Subject Char"/>
    <w:basedOn w:val="CommentTextChar"/>
    <w:link w:val="CommentSubject"/>
    <w:uiPriority w:val="99"/>
    <w:semiHidden/>
    <w:rsid w:val="001B1085"/>
    <w:rPr>
      <w:rFonts w:ascii="Times New Roman" w:eastAsia="SimSun" w:hAnsi="Times New Roman" w:cs="Times New Roman"/>
      <w:b/>
      <w:bCs/>
      <w:sz w:val="20"/>
      <w:szCs w:val="20"/>
    </w:rPr>
  </w:style>
  <w:style w:type="character" w:styleId="PageNumber">
    <w:name w:val="page number"/>
    <w:basedOn w:val="DefaultParagraphFont"/>
    <w:rsid w:val="001B1085"/>
  </w:style>
  <w:style w:type="character" w:styleId="Strong">
    <w:name w:val="Strong"/>
    <w:basedOn w:val="DefaultParagraphFont"/>
    <w:uiPriority w:val="22"/>
    <w:qFormat/>
    <w:rsid w:val="00844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77343">
      <w:bodyDiv w:val="1"/>
      <w:marLeft w:val="0"/>
      <w:marRight w:val="0"/>
      <w:marTop w:val="0"/>
      <w:marBottom w:val="0"/>
      <w:divBdr>
        <w:top w:val="none" w:sz="0" w:space="0" w:color="auto"/>
        <w:left w:val="none" w:sz="0" w:space="0" w:color="auto"/>
        <w:bottom w:val="none" w:sz="0" w:space="0" w:color="auto"/>
        <w:right w:val="none" w:sz="0" w:space="0" w:color="auto"/>
      </w:divBdr>
    </w:div>
    <w:div w:id="298917803">
      <w:bodyDiv w:val="1"/>
      <w:marLeft w:val="0"/>
      <w:marRight w:val="0"/>
      <w:marTop w:val="0"/>
      <w:marBottom w:val="0"/>
      <w:divBdr>
        <w:top w:val="none" w:sz="0" w:space="0" w:color="auto"/>
        <w:left w:val="none" w:sz="0" w:space="0" w:color="auto"/>
        <w:bottom w:val="none" w:sz="0" w:space="0" w:color="auto"/>
        <w:right w:val="none" w:sz="0" w:space="0" w:color="auto"/>
      </w:divBdr>
    </w:div>
    <w:div w:id="351809581">
      <w:bodyDiv w:val="1"/>
      <w:marLeft w:val="0"/>
      <w:marRight w:val="0"/>
      <w:marTop w:val="0"/>
      <w:marBottom w:val="0"/>
      <w:divBdr>
        <w:top w:val="none" w:sz="0" w:space="0" w:color="auto"/>
        <w:left w:val="none" w:sz="0" w:space="0" w:color="auto"/>
        <w:bottom w:val="none" w:sz="0" w:space="0" w:color="auto"/>
        <w:right w:val="none" w:sz="0" w:space="0" w:color="auto"/>
      </w:divBdr>
    </w:div>
    <w:div w:id="680744613">
      <w:bodyDiv w:val="1"/>
      <w:marLeft w:val="0"/>
      <w:marRight w:val="0"/>
      <w:marTop w:val="0"/>
      <w:marBottom w:val="0"/>
      <w:divBdr>
        <w:top w:val="none" w:sz="0" w:space="0" w:color="auto"/>
        <w:left w:val="none" w:sz="0" w:space="0" w:color="auto"/>
        <w:bottom w:val="none" w:sz="0" w:space="0" w:color="auto"/>
        <w:right w:val="none" w:sz="0" w:space="0" w:color="auto"/>
      </w:divBdr>
    </w:div>
    <w:div w:id="793985699">
      <w:bodyDiv w:val="1"/>
      <w:marLeft w:val="0"/>
      <w:marRight w:val="0"/>
      <w:marTop w:val="0"/>
      <w:marBottom w:val="0"/>
      <w:divBdr>
        <w:top w:val="none" w:sz="0" w:space="0" w:color="auto"/>
        <w:left w:val="none" w:sz="0" w:space="0" w:color="auto"/>
        <w:bottom w:val="none" w:sz="0" w:space="0" w:color="auto"/>
        <w:right w:val="none" w:sz="0" w:space="0" w:color="auto"/>
      </w:divBdr>
    </w:div>
    <w:div w:id="973825179">
      <w:bodyDiv w:val="1"/>
      <w:marLeft w:val="0"/>
      <w:marRight w:val="0"/>
      <w:marTop w:val="0"/>
      <w:marBottom w:val="0"/>
      <w:divBdr>
        <w:top w:val="none" w:sz="0" w:space="0" w:color="auto"/>
        <w:left w:val="none" w:sz="0" w:space="0" w:color="auto"/>
        <w:bottom w:val="none" w:sz="0" w:space="0" w:color="auto"/>
        <w:right w:val="none" w:sz="0" w:space="0" w:color="auto"/>
      </w:divBdr>
    </w:div>
    <w:div w:id="1335692742">
      <w:bodyDiv w:val="1"/>
      <w:marLeft w:val="0"/>
      <w:marRight w:val="0"/>
      <w:marTop w:val="0"/>
      <w:marBottom w:val="0"/>
      <w:divBdr>
        <w:top w:val="none" w:sz="0" w:space="0" w:color="auto"/>
        <w:left w:val="none" w:sz="0" w:space="0" w:color="auto"/>
        <w:bottom w:val="none" w:sz="0" w:space="0" w:color="auto"/>
        <w:right w:val="none" w:sz="0" w:space="0" w:color="auto"/>
      </w:divBdr>
    </w:div>
    <w:div w:id="1336375145">
      <w:bodyDiv w:val="1"/>
      <w:marLeft w:val="0"/>
      <w:marRight w:val="0"/>
      <w:marTop w:val="0"/>
      <w:marBottom w:val="0"/>
      <w:divBdr>
        <w:top w:val="none" w:sz="0" w:space="0" w:color="auto"/>
        <w:left w:val="none" w:sz="0" w:space="0" w:color="auto"/>
        <w:bottom w:val="none" w:sz="0" w:space="0" w:color="auto"/>
        <w:right w:val="none" w:sz="0" w:space="0" w:color="auto"/>
      </w:divBdr>
    </w:div>
    <w:div w:id="1356997938">
      <w:bodyDiv w:val="1"/>
      <w:marLeft w:val="0"/>
      <w:marRight w:val="0"/>
      <w:marTop w:val="0"/>
      <w:marBottom w:val="0"/>
      <w:divBdr>
        <w:top w:val="none" w:sz="0" w:space="0" w:color="auto"/>
        <w:left w:val="none" w:sz="0" w:space="0" w:color="auto"/>
        <w:bottom w:val="none" w:sz="0" w:space="0" w:color="auto"/>
        <w:right w:val="none" w:sz="0" w:space="0" w:color="auto"/>
      </w:divBdr>
      <w:divsChild>
        <w:div w:id="1702441302">
          <w:marLeft w:val="720"/>
          <w:marRight w:val="0"/>
          <w:marTop w:val="0"/>
          <w:marBottom w:val="0"/>
          <w:divBdr>
            <w:top w:val="none" w:sz="0" w:space="0" w:color="auto"/>
            <w:left w:val="none" w:sz="0" w:space="0" w:color="auto"/>
            <w:bottom w:val="none" w:sz="0" w:space="0" w:color="auto"/>
            <w:right w:val="none" w:sz="0" w:space="0" w:color="auto"/>
          </w:divBdr>
        </w:div>
      </w:divsChild>
    </w:div>
    <w:div w:id="1357582525">
      <w:bodyDiv w:val="1"/>
      <w:marLeft w:val="0"/>
      <w:marRight w:val="0"/>
      <w:marTop w:val="0"/>
      <w:marBottom w:val="0"/>
      <w:divBdr>
        <w:top w:val="none" w:sz="0" w:space="0" w:color="auto"/>
        <w:left w:val="none" w:sz="0" w:space="0" w:color="auto"/>
        <w:bottom w:val="none" w:sz="0" w:space="0" w:color="auto"/>
        <w:right w:val="none" w:sz="0" w:space="0" w:color="auto"/>
      </w:divBdr>
    </w:div>
    <w:div w:id="1423719582">
      <w:bodyDiv w:val="1"/>
      <w:marLeft w:val="0"/>
      <w:marRight w:val="0"/>
      <w:marTop w:val="0"/>
      <w:marBottom w:val="0"/>
      <w:divBdr>
        <w:top w:val="none" w:sz="0" w:space="0" w:color="auto"/>
        <w:left w:val="none" w:sz="0" w:space="0" w:color="auto"/>
        <w:bottom w:val="none" w:sz="0" w:space="0" w:color="auto"/>
        <w:right w:val="none" w:sz="0" w:space="0" w:color="auto"/>
      </w:divBdr>
    </w:div>
    <w:div w:id="1694958517">
      <w:bodyDiv w:val="1"/>
      <w:marLeft w:val="0"/>
      <w:marRight w:val="0"/>
      <w:marTop w:val="0"/>
      <w:marBottom w:val="0"/>
      <w:divBdr>
        <w:top w:val="none" w:sz="0" w:space="0" w:color="auto"/>
        <w:left w:val="none" w:sz="0" w:space="0" w:color="auto"/>
        <w:bottom w:val="none" w:sz="0" w:space="0" w:color="auto"/>
        <w:right w:val="none" w:sz="0" w:space="0" w:color="auto"/>
      </w:divBdr>
    </w:div>
    <w:div w:id="1799450096">
      <w:bodyDiv w:val="1"/>
      <w:marLeft w:val="0"/>
      <w:marRight w:val="0"/>
      <w:marTop w:val="0"/>
      <w:marBottom w:val="0"/>
      <w:divBdr>
        <w:top w:val="none" w:sz="0" w:space="0" w:color="auto"/>
        <w:left w:val="none" w:sz="0" w:space="0" w:color="auto"/>
        <w:bottom w:val="none" w:sz="0" w:space="0" w:color="auto"/>
        <w:right w:val="none" w:sz="0" w:space="0" w:color="auto"/>
      </w:divBdr>
    </w:div>
    <w:div w:id="1803424999">
      <w:bodyDiv w:val="1"/>
      <w:marLeft w:val="0"/>
      <w:marRight w:val="0"/>
      <w:marTop w:val="0"/>
      <w:marBottom w:val="0"/>
      <w:divBdr>
        <w:top w:val="none" w:sz="0" w:space="0" w:color="auto"/>
        <w:left w:val="none" w:sz="0" w:space="0" w:color="auto"/>
        <w:bottom w:val="none" w:sz="0" w:space="0" w:color="auto"/>
        <w:right w:val="none" w:sz="0" w:space="0" w:color="auto"/>
      </w:divBdr>
    </w:div>
    <w:div w:id="1912040911">
      <w:bodyDiv w:val="1"/>
      <w:marLeft w:val="0"/>
      <w:marRight w:val="0"/>
      <w:marTop w:val="0"/>
      <w:marBottom w:val="0"/>
      <w:divBdr>
        <w:top w:val="none" w:sz="0" w:space="0" w:color="auto"/>
        <w:left w:val="none" w:sz="0" w:space="0" w:color="auto"/>
        <w:bottom w:val="none" w:sz="0" w:space="0" w:color="auto"/>
        <w:right w:val="none" w:sz="0" w:space="0" w:color="auto"/>
      </w:divBdr>
    </w:div>
    <w:div w:id="200246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indozhu@cityu.edu.h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3C2E0-9692-4925-B57A-45565B935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Prof. ZHU Xindong</cp:lastModifiedBy>
  <cp:revision>3</cp:revision>
  <cp:lastPrinted>2024-07-04T08:51:00Z</cp:lastPrinted>
  <dcterms:created xsi:type="dcterms:W3CDTF">2026-08-20T03:17:00Z</dcterms:created>
  <dcterms:modified xsi:type="dcterms:W3CDTF">2026-08-20T03:17:00Z</dcterms:modified>
</cp:coreProperties>
</file>